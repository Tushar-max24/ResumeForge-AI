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rightFromText="180" w:vertAnchor="page" w:horzAnchor="margin" w:tblpX="-114" w:tblpY="2160"/>
        <w:tblW w:w="0" w:type="auto"/>
        <w:tblLayout w:type="fixed"/>
        <w:tblCellMar>
          <w:left w:w="114" w:type="dxa"/>
          <w:right w:w="114" w:type="dxa"/>
        </w:tblCellMar>
        <w:tblLook w:val="0000" w:firstRow="0" w:lastRow="0" w:firstColumn="0" w:lastColumn="0" w:noHBand="0" w:noVBand="0"/>
      </w:tblPr>
      <w:tblGrid>
        <w:gridCol w:w="7405"/>
      </w:tblGrid>
      <w:tr w:rsidR="00000000" w14:paraId="5B73E1E5" w14:textId="77777777">
        <w:trPr>
          <w:trHeight w:val="23"/>
        </w:trPr>
        <w:tc>
          <w:tcPr>
            <w:tcW w:w="7405" w:type="dxa"/>
            <w:tcBorders>
              <w:left w:val="single" w:sz="14" w:space="0" w:color="4F81BD"/>
            </w:tcBorders>
            <w:shd w:val="clear" w:color="auto" w:fill="FFFFFF"/>
          </w:tcPr>
          <w:p w14:paraId="32AE154C" w14:textId="77777777" w:rsidR="00000000" w:rsidRDefault="00000000">
            <w:pPr>
              <w:autoSpaceDE w:val="0"/>
            </w:pPr>
            <w:r>
              <w:rPr>
                <w:b/>
                <w:bCs/>
                <w:sz w:val="40"/>
                <w:szCs w:val="40"/>
                <w:lang w:val="en"/>
              </w:rPr>
              <w:t>Graham George Lane</w:t>
            </w:r>
          </w:p>
        </w:tc>
      </w:tr>
      <w:tr w:rsidR="00000000" w14:paraId="367D2323" w14:textId="77777777">
        <w:tblPrEx>
          <w:tblCellMar>
            <w:left w:w="108" w:type="dxa"/>
            <w:right w:w="108" w:type="dxa"/>
          </w:tblCellMar>
        </w:tblPrEx>
        <w:trPr>
          <w:trHeight w:val="23"/>
        </w:trPr>
        <w:tc>
          <w:tcPr>
            <w:tcW w:w="7405" w:type="dxa"/>
            <w:tcBorders>
              <w:left w:val="single" w:sz="14" w:space="0" w:color="4F81BD"/>
            </w:tcBorders>
            <w:shd w:val="clear" w:color="auto" w:fill="FFFFFF"/>
          </w:tcPr>
          <w:p w14:paraId="07ADED81" w14:textId="77777777" w:rsidR="00000000" w:rsidRDefault="00000000">
            <w:pPr>
              <w:autoSpaceDE w:val="0"/>
            </w:pPr>
            <w:r>
              <w:rPr>
                <w:b/>
                <w:bCs/>
                <w:color w:val="17365D"/>
                <w:sz w:val="40"/>
                <w:szCs w:val="40"/>
                <w:lang w:val="en"/>
              </w:rPr>
              <w:t>Curriculum Vitae</w:t>
            </w:r>
          </w:p>
        </w:tc>
      </w:tr>
      <w:tr w:rsidR="00000000" w14:paraId="6933E28E" w14:textId="77777777">
        <w:trPr>
          <w:trHeight w:val="23"/>
        </w:trPr>
        <w:tc>
          <w:tcPr>
            <w:tcW w:w="7405" w:type="dxa"/>
            <w:tcBorders>
              <w:left w:val="single" w:sz="14" w:space="0" w:color="4F81BD"/>
            </w:tcBorders>
            <w:shd w:val="clear" w:color="auto" w:fill="FFFFFF"/>
          </w:tcPr>
          <w:p w14:paraId="79B9D52C" w14:textId="77777777" w:rsidR="00000000" w:rsidRDefault="00000000">
            <w:pPr>
              <w:autoSpaceDE w:val="0"/>
              <w:snapToGrid w:val="0"/>
              <w:rPr>
                <w:sz w:val="40"/>
                <w:szCs w:val="40"/>
                <w:lang w:val="en"/>
              </w:rPr>
            </w:pPr>
          </w:p>
        </w:tc>
      </w:tr>
    </w:tbl>
    <w:p w14:paraId="06875F3F" w14:textId="77777777" w:rsidR="00000000" w:rsidRDefault="00000000">
      <w:pPr>
        <w:autoSpaceDE w:val="0"/>
        <w:spacing w:after="200" w:line="276" w:lineRule="auto"/>
        <w:rPr>
          <w:sz w:val="22"/>
          <w:szCs w:val="22"/>
          <w:lang w:val="en"/>
        </w:rPr>
      </w:pPr>
    </w:p>
    <w:p w14:paraId="125D9874" w14:textId="77777777" w:rsidR="00000000" w:rsidRDefault="00000000">
      <w:pPr>
        <w:autoSpaceDE w:val="0"/>
        <w:spacing w:after="200" w:line="276" w:lineRule="auto"/>
        <w:rPr>
          <w:sz w:val="22"/>
          <w:szCs w:val="22"/>
          <w:lang w:val="en"/>
        </w:rPr>
      </w:pPr>
    </w:p>
    <w:tbl>
      <w:tblPr>
        <w:tblW w:w="0" w:type="auto"/>
        <w:tblInd w:w="114" w:type="dxa"/>
        <w:tblLayout w:type="fixed"/>
        <w:tblCellMar>
          <w:left w:w="114" w:type="dxa"/>
          <w:right w:w="114" w:type="dxa"/>
        </w:tblCellMar>
        <w:tblLook w:val="0000" w:firstRow="0" w:lastRow="0" w:firstColumn="0" w:lastColumn="0" w:noHBand="0" w:noVBand="0"/>
      </w:tblPr>
      <w:tblGrid>
        <w:gridCol w:w="7405"/>
      </w:tblGrid>
      <w:tr w:rsidR="00000000" w14:paraId="1A16D012" w14:textId="77777777">
        <w:trPr>
          <w:trHeight w:val="23"/>
        </w:trPr>
        <w:tc>
          <w:tcPr>
            <w:tcW w:w="7405" w:type="dxa"/>
            <w:shd w:val="clear" w:color="auto" w:fill="FFFFFF"/>
          </w:tcPr>
          <w:p w14:paraId="2BAE6632" w14:textId="77777777" w:rsidR="00000000" w:rsidRDefault="00000000">
            <w:pPr>
              <w:autoSpaceDE w:val="0"/>
              <w:snapToGrid w:val="0"/>
              <w:rPr>
                <w:color w:val="4F81BD"/>
                <w:sz w:val="22"/>
                <w:szCs w:val="22"/>
                <w:lang w:val="en"/>
              </w:rPr>
            </w:pPr>
          </w:p>
          <w:p w14:paraId="5C934DA6" w14:textId="77777777" w:rsidR="00000000" w:rsidRDefault="00000000">
            <w:pPr>
              <w:autoSpaceDE w:val="0"/>
              <w:rPr>
                <w:color w:val="4F81BD"/>
                <w:sz w:val="22"/>
                <w:szCs w:val="22"/>
                <w:lang w:val="en"/>
              </w:rPr>
            </w:pPr>
          </w:p>
        </w:tc>
      </w:tr>
    </w:tbl>
    <w:p w14:paraId="7838F231" w14:textId="77777777" w:rsidR="00000000" w:rsidRDefault="00000000">
      <w:pPr>
        <w:autoSpaceDE w:val="0"/>
        <w:spacing w:after="200" w:line="276" w:lineRule="auto"/>
        <w:rPr>
          <w:sz w:val="22"/>
          <w:szCs w:val="22"/>
          <w:lang w:val="en"/>
        </w:rPr>
      </w:pPr>
    </w:p>
    <w:p w14:paraId="3BB02FB9" w14:textId="77777777" w:rsidR="00000000" w:rsidRDefault="00000000">
      <w:pPr>
        <w:pageBreakBefore/>
        <w:autoSpaceDE w:val="0"/>
        <w:spacing w:after="200" w:line="276" w:lineRule="auto"/>
        <w:rPr>
          <w:b/>
          <w:bCs/>
          <w:sz w:val="22"/>
          <w:szCs w:val="22"/>
          <w:lang w:val="en"/>
        </w:rPr>
      </w:pPr>
      <w:r>
        <w:rPr>
          <w:b/>
          <w:bCs/>
          <w:color w:val="17365D"/>
          <w:sz w:val="22"/>
          <w:szCs w:val="22"/>
          <w:lang w:val="en"/>
        </w:rPr>
        <w:lastRenderedPageBreak/>
        <w:t>Graham George Lane</w:t>
      </w:r>
    </w:p>
    <w:p w14:paraId="712391AA" w14:textId="77777777" w:rsidR="00000000" w:rsidRDefault="00000000">
      <w:pPr>
        <w:autoSpaceDE w:val="0"/>
        <w:spacing w:after="200" w:line="276" w:lineRule="auto"/>
        <w:rPr>
          <w:b/>
          <w:bCs/>
          <w:sz w:val="22"/>
          <w:szCs w:val="22"/>
          <w:lang w:val="it-IT"/>
        </w:rPr>
      </w:pPr>
      <w:r>
        <w:rPr>
          <w:b/>
          <w:bCs/>
          <w:sz w:val="22"/>
          <w:szCs w:val="22"/>
          <w:lang w:val="en"/>
        </w:rPr>
        <w:t>9, Lancaster Drive,  Llantwit  Fardre,  Mid  Glamorgan,  CF38 2NS.</w:t>
      </w:r>
    </w:p>
    <w:p w14:paraId="7C980F34" w14:textId="77777777" w:rsidR="00000000" w:rsidRDefault="00000000">
      <w:pPr>
        <w:autoSpaceDE w:val="0"/>
        <w:spacing w:after="200" w:line="276" w:lineRule="auto"/>
        <w:rPr>
          <w:b/>
          <w:bCs/>
          <w:color w:val="000080"/>
          <w:sz w:val="22"/>
          <w:szCs w:val="22"/>
          <w:lang w:val="en"/>
        </w:rPr>
      </w:pPr>
      <w:r>
        <w:rPr>
          <w:b/>
          <w:bCs/>
          <w:sz w:val="22"/>
          <w:szCs w:val="22"/>
          <w:lang w:val="it-IT"/>
        </w:rPr>
        <w:t xml:space="preserve">Mobile; 07507 303536   E-Mail; </w:t>
      </w:r>
      <w:hyperlink r:id="rId5" w:history="1">
        <w:r>
          <w:rPr>
            <w:rStyle w:val="Hyperlink"/>
            <w:b/>
            <w:bCs/>
            <w:sz w:val="22"/>
            <w:szCs w:val="22"/>
            <w:lang w:val="it-IT"/>
          </w:rPr>
          <w:t>grahamatllantwit@aol.com</w:t>
        </w:r>
      </w:hyperlink>
    </w:p>
    <w:p w14:paraId="708C462F" w14:textId="77777777" w:rsidR="00000000" w:rsidRDefault="00000000">
      <w:pPr>
        <w:autoSpaceDE w:val="0"/>
        <w:spacing w:after="200" w:line="276" w:lineRule="auto"/>
        <w:rPr>
          <w:b/>
          <w:bCs/>
          <w:color w:val="17365D"/>
          <w:lang w:val="en"/>
        </w:rPr>
      </w:pPr>
      <w:r>
        <w:rPr>
          <w:b/>
          <w:bCs/>
          <w:color w:val="000080"/>
          <w:sz w:val="22"/>
          <w:szCs w:val="22"/>
          <w:lang w:val="en"/>
        </w:rPr>
        <w:t>Full UK Driving Licence (No endorsements)</w:t>
      </w:r>
    </w:p>
    <w:p w14:paraId="506D627F" w14:textId="77777777" w:rsidR="00000000" w:rsidRDefault="00000000">
      <w:pPr>
        <w:autoSpaceDE w:val="0"/>
        <w:spacing w:after="200" w:line="276" w:lineRule="auto"/>
        <w:rPr>
          <w:color w:val="000000"/>
          <w:sz w:val="22"/>
          <w:szCs w:val="22"/>
          <w:lang w:val="en"/>
        </w:rPr>
      </w:pPr>
      <w:r>
        <w:rPr>
          <w:b/>
          <w:bCs/>
          <w:color w:val="17365D"/>
          <w:lang w:val="en"/>
        </w:rPr>
        <w:t>Background</w:t>
      </w:r>
    </w:p>
    <w:p w14:paraId="0F6891DC" w14:textId="77777777" w:rsidR="00000000" w:rsidRDefault="00000000">
      <w:pPr>
        <w:autoSpaceDE w:val="0"/>
        <w:rPr>
          <w:color w:val="000000"/>
          <w:sz w:val="22"/>
          <w:szCs w:val="22"/>
          <w:lang w:val="en"/>
        </w:rPr>
      </w:pPr>
      <w:r>
        <w:rPr>
          <w:color w:val="000000"/>
          <w:sz w:val="22"/>
          <w:szCs w:val="22"/>
          <w:lang w:val="en"/>
        </w:rPr>
        <w:t xml:space="preserve">I have managed contracts covering all aspects of the property maintenance area whilst supervising multidiscipline teams and providing the full range of project management and client solutions.  Consistently having to meet tight schedules and budgets, whilst committed to safety and Quality to a “right the first time” philosophy </w:t>
      </w:r>
    </w:p>
    <w:p w14:paraId="39B051BB" w14:textId="77777777" w:rsidR="00000000" w:rsidRDefault="00000000">
      <w:pPr>
        <w:autoSpaceDE w:val="0"/>
        <w:rPr>
          <w:color w:val="000000"/>
          <w:sz w:val="22"/>
          <w:szCs w:val="22"/>
          <w:lang w:val="en"/>
        </w:rPr>
      </w:pPr>
    </w:p>
    <w:p w14:paraId="3C3C3E3D" w14:textId="77777777" w:rsidR="00000000" w:rsidRDefault="00000000">
      <w:pPr>
        <w:autoSpaceDE w:val="0"/>
        <w:rPr>
          <w:color w:val="333333"/>
          <w:sz w:val="22"/>
          <w:szCs w:val="22"/>
          <w:highlight w:val="white"/>
          <w:lang w:val="en"/>
        </w:rPr>
      </w:pPr>
      <w:r>
        <w:rPr>
          <w:color w:val="000000"/>
          <w:sz w:val="22"/>
          <w:szCs w:val="22"/>
          <w:lang w:val="en"/>
        </w:rPr>
        <w:t xml:space="preserve">I have project and operational contract management experience working with Social Housing, Local Authority, Loss Adjusters, Insurance Companies, Utility Companies, Rail Compliance, Police, Military and Government facilities. </w:t>
      </w:r>
    </w:p>
    <w:p w14:paraId="6E2C72B0" w14:textId="77777777" w:rsidR="00000000" w:rsidRDefault="00000000">
      <w:pPr>
        <w:autoSpaceDE w:val="0"/>
        <w:spacing w:before="120" w:after="120"/>
        <w:rPr>
          <w:color w:val="222222"/>
          <w:sz w:val="22"/>
          <w:szCs w:val="22"/>
          <w:highlight w:val="white"/>
          <w:lang w:val="en"/>
        </w:rPr>
      </w:pPr>
      <w:r>
        <w:rPr>
          <w:color w:val="333333"/>
          <w:sz w:val="22"/>
          <w:szCs w:val="22"/>
          <w:highlight w:val="white"/>
          <w:lang w:val="en"/>
        </w:rPr>
        <w:t>I am self-motivated, organised and capable of working under pressure. I have a clear, logical mind with a practical approach to problem solving and a drive to see things through to completion. In short, I am reliable, trustworthy, hardworking and still always eager to learn.</w:t>
      </w:r>
      <w:r>
        <w:rPr>
          <w:i/>
          <w:iCs/>
          <w:color w:val="222222"/>
          <w:sz w:val="22"/>
          <w:szCs w:val="22"/>
          <w:highlight w:val="white"/>
          <w:lang w:val="en"/>
        </w:rPr>
        <w:t xml:space="preserve"> </w:t>
      </w:r>
    </w:p>
    <w:p w14:paraId="3A38C38C" w14:textId="77777777" w:rsidR="00000000" w:rsidRDefault="00000000">
      <w:pPr>
        <w:autoSpaceDE w:val="0"/>
        <w:spacing w:before="120" w:after="120"/>
        <w:rPr>
          <w:b/>
          <w:bCs/>
          <w:color w:val="17365D"/>
          <w:sz w:val="22"/>
          <w:szCs w:val="22"/>
          <w:highlight w:val="white"/>
          <w:lang w:val="en"/>
        </w:rPr>
      </w:pPr>
      <w:r>
        <w:rPr>
          <w:color w:val="222222"/>
          <w:sz w:val="22"/>
          <w:szCs w:val="22"/>
          <w:highlight w:val="white"/>
          <w:lang w:val="en"/>
        </w:rPr>
        <w:t xml:space="preserve">In my previous management roles I have gained good working knowledge and </w:t>
      </w:r>
      <w:r>
        <w:rPr>
          <w:sz w:val="22"/>
          <w:szCs w:val="22"/>
          <w:highlight w:val="white"/>
          <w:lang w:val="en"/>
        </w:rPr>
        <w:t>experience in</w:t>
      </w:r>
      <w:r>
        <w:rPr>
          <w:color w:val="FF0000"/>
          <w:sz w:val="22"/>
          <w:szCs w:val="22"/>
          <w:highlight w:val="white"/>
          <w:lang w:val="en"/>
        </w:rPr>
        <w:t xml:space="preserve"> </w:t>
      </w:r>
      <w:r>
        <w:rPr>
          <w:sz w:val="22"/>
          <w:szCs w:val="22"/>
          <w:highlight w:val="white"/>
          <w:lang w:val="en"/>
        </w:rPr>
        <w:t>over 40 years in the following areas;</w:t>
      </w:r>
    </w:p>
    <w:p w14:paraId="2EB2A435" w14:textId="77777777" w:rsidR="00000000" w:rsidRDefault="00000000">
      <w:pPr>
        <w:autoSpaceDE w:val="0"/>
        <w:rPr>
          <w:b/>
          <w:bCs/>
          <w:color w:val="17365D"/>
          <w:sz w:val="22"/>
          <w:szCs w:val="22"/>
          <w:highlight w:val="white"/>
          <w:lang w:val="en"/>
        </w:rPr>
      </w:pPr>
    </w:p>
    <w:p w14:paraId="165250A2" w14:textId="77777777" w:rsidR="00000000" w:rsidRDefault="00000000">
      <w:pPr>
        <w:autoSpaceDE w:val="0"/>
        <w:rPr>
          <w:b/>
          <w:bCs/>
          <w:color w:val="17365D"/>
          <w:sz w:val="22"/>
          <w:szCs w:val="22"/>
          <w:lang w:val="en"/>
        </w:rPr>
      </w:pPr>
      <w:r>
        <w:rPr>
          <w:b/>
          <w:bCs/>
          <w:color w:val="17365D"/>
          <w:sz w:val="22"/>
          <w:szCs w:val="22"/>
          <w:lang w:val="en"/>
        </w:rPr>
        <w:t>Areas of Expertise</w:t>
      </w:r>
    </w:p>
    <w:p w14:paraId="6EEC2659" w14:textId="77777777" w:rsidR="00000000" w:rsidRDefault="00000000">
      <w:pPr>
        <w:autoSpaceDE w:val="0"/>
        <w:ind w:left="405"/>
        <w:rPr>
          <w:b/>
          <w:bCs/>
          <w:color w:val="17365D"/>
          <w:sz w:val="22"/>
          <w:szCs w:val="22"/>
          <w:lang w:val="en"/>
        </w:rPr>
      </w:pPr>
    </w:p>
    <w:p w14:paraId="748819D1" w14:textId="77777777" w:rsidR="00000000" w:rsidRDefault="00000000">
      <w:pPr>
        <w:numPr>
          <w:ilvl w:val="0"/>
          <w:numId w:val="4"/>
        </w:numPr>
        <w:autoSpaceDE w:val="0"/>
        <w:ind w:left="765" w:hanging="360"/>
        <w:rPr>
          <w:bCs/>
          <w:sz w:val="22"/>
          <w:szCs w:val="22"/>
          <w:lang w:val="en"/>
        </w:rPr>
      </w:pPr>
      <w:r>
        <w:rPr>
          <w:bCs/>
          <w:sz w:val="22"/>
          <w:szCs w:val="22"/>
          <w:lang w:val="en"/>
        </w:rPr>
        <w:t xml:space="preserve">Project Management </w:t>
      </w:r>
    </w:p>
    <w:p w14:paraId="24535FF0" w14:textId="77777777" w:rsidR="00000000" w:rsidRDefault="00000000">
      <w:pPr>
        <w:numPr>
          <w:ilvl w:val="0"/>
          <w:numId w:val="4"/>
        </w:numPr>
        <w:autoSpaceDE w:val="0"/>
        <w:ind w:left="765" w:hanging="360"/>
        <w:rPr>
          <w:sz w:val="22"/>
          <w:szCs w:val="22"/>
          <w:highlight w:val="white"/>
          <w:lang w:val="en"/>
        </w:rPr>
      </w:pPr>
      <w:r>
        <w:rPr>
          <w:bCs/>
          <w:sz w:val="22"/>
          <w:szCs w:val="22"/>
          <w:lang w:val="en"/>
        </w:rPr>
        <w:t xml:space="preserve">Client Liaison, Tenant Liaison, Client and Supplier Partnerships,   </w:t>
      </w:r>
    </w:p>
    <w:p w14:paraId="2D943B27" w14:textId="77777777" w:rsidR="00000000" w:rsidRDefault="00000000">
      <w:pPr>
        <w:numPr>
          <w:ilvl w:val="0"/>
          <w:numId w:val="4"/>
        </w:numPr>
        <w:autoSpaceDE w:val="0"/>
        <w:ind w:left="765" w:hanging="360"/>
        <w:rPr>
          <w:bCs/>
          <w:sz w:val="22"/>
          <w:szCs w:val="22"/>
          <w:lang w:val="en"/>
        </w:rPr>
      </w:pPr>
      <w:r>
        <w:rPr>
          <w:sz w:val="22"/>
          <w:szCs w:val="22"/>
          <w:highlight w:val="white"/>
          <w:lang w:val="en"/>
        </w:rPr>
        <w:t>Relationship building and networking skills</w:t>
      </w:r>
    </w:p>
    <w:p w14:paraId="2AAE0D27" w14:textId="77777777" w:rsidR="00000000" w:rsidRDefault="00000000">
      <w:pPr>
        <w:numPr>
          <w:ilvl w:val="0"/>
          <w:numId w:val="4"/>
        </w:numPr>
        <w:autoSpaceDE w:val="0"/>
        <w:ind w:left="765" w:hanging="360"/>
        <w:rPr>
          <w:bCs/>
          <w:sz w:val="22"/>
          <w:szCs w:val="22"/>
          <w:lang w:val="en"/>
        </w:rPr>
      </w:pPr>
      <w:r>
        <w:rPr>
          <w:bCs/>
          <w:sz w:val="22"/>
          <w:szCs w:val="22"/>
          <w:lang w:val="en"/>
        </w:rPr>
        <w:t>Health and Safety (risk assessment, method statements, safety monitoring)</w:t>
      </w:r>
    </w:p>
    <w:p w14:paraId="723B5DAB" w14:textId="77777777" w:rsidR="00000000" w:rsidRDefault="00000000">
      <w:pPr>
        <w:numPr>
          <w:ilvl w:val="0"/>
          <w:numId w:val="4"/>
        </w:numPr>
        <w:autoSpaceDE w:val="0"/>
        <w:ind w:left="765" w:hanging="360"/>
        <w:rPr>
          <w:bCs/>
          <w:sz w:val="22"/>
          <w:szCs w:val="22"/>
          <w:lang w:val="en"/>
        </w:rPr>
      </w:pPr>
      <w:r>
        <w:rPr>
          <w:bCs/>
          <w:sz w:val="22"/>
          <w:szCs w:val="22"/>
          <w:lang w:val="en"/>
        </w:rPr>
        <w:t>Compiling &amp; Maintenance of H &amp; S Construction Phase plans</w:t>
      </w:r>
    </w:p>
    <w:p w14:paraId="6A85546B" w14:textId="77777777" w:rsidR="00000000" w:rsidRDefault="00000000">
      <w:pPr>
        <w:numPr>
          <w:ilvl w:val="0"/>
          <w:numId w:val="4"/>
        </w:numPr>
        <w:autoSpaceDE w:val="0"/>
        <w:ind w:left="765" w:hanging="360"/>
        <w:rPr>
          <w:bCs/>
          <w:sz w:val="22"/>
          <w:szCs w:val="22"/>
          <w:lang w:val="en"/>
        </w:rPr>
      </w:pPr>
      <w:r>
        <w:rPr>
          <w:bCs/>
          <w:sz w:val="22"/>
          <w:szCs w:val="22"/>
          <w:lang w:val="en"/>
        </w:rPr>
        <w:t xml:space="preserve">Customer Care &amp; Quality Control, </w:t>
      </w:r>
    </w:p>
    <w:p w14:paraId="18046AE9" w14:textId="77777777" w:rsidR="00000000" w:rsidRDefault="00000000">
      <w:pPr>
        <w:numPr>
          <w:ilvl w:val="0"/>
          <w:numId w:val="4"/>
        </w:numPr>
        <w:autoSpaceDE w:val="0"/>
        <w:ind w:left="765" w:hanging="360"/>
        <w:rPr>
          <w:sz w:val="22"/>
          <w:szCs w:val="22"/>
          <w:highlight w:val="white"/>
          <w:lang w:val="en"/>
        </w:rPr>
      </w:pPr>
      <w:r>
        <w:rPr>
          <w:bCs/>
          <w:sz w:val="22"/>
          <w:szCs w:val="22"/>
          <w:lang w:val="en"/>
        </w:rPr>
        <w:t>Surveying of properties, property repairs, Stock Surveys, Mould and Damp treatments industrial and commercial cleaning. schedules of rates and estimating</w:t>
      </w:r>
    </w:p>
    <w:p w14:paraId="7C861E8B" w14:textId="77777777" w:rsidR="00000000" w:rsidRDefault="00000000">
      <w:pPr>
        <w:numPr>
          <w:ilvl w:val="0"/>
          <w:numId w:val="4"/>
        </w:numPr>
        <w:autoSpaceDE w:val="0"/>
        <w:ind w:left="765" w:hanging="360"/>
        <w:rPr>
          <w:sz w:val="22"/>
          <w:szCs w:val="22"/>
          <w:highlight w:val="white"/>
          <w:lang w:val="en"/>
        </w:rPr>
      </w:pPr>
      <w:r>
        <w:rPr>
          <w:sz w:val="22"/>
          <w:szCs w:val="22"/>
          <w:highlight w:val="white"/>
          <w:lang w:val="en"/>
        </w:rPr>
        <w:t>Ability to multitask and prioritise work load</w:t>
      </w:r>
    </w:p>
    <w:p w14:paraId="404EB9A6" w14:textId="77777777" w:rsidR="00000000" w:rsidRDefault="00000000">
      <w:pPr>
        <w:numPr>
          <w:ilvl w:val="0"/>
          <w:numId w:val="4"/>
        </w:numPr>
        <w:autoSpaceDE w:val="0"/>
        <w:ind w:left="765" w:hanging="360"/>
        <w:rPr>
          <w:bCs/>
          <w:sz w:val="22"/>
          <w:szCs w:val="22"/>
          <w:highlight w:val="white"/>
          <w:lang w:val="en"/>
        </w:rPr>
      </w:pPr>
      <w:r>
        <w:rPr>
          <w:sz w:val="22"/>
          <w:szCs w:val="22"/>
          <w:highlight w:val="white"/>
          <w:lang w:val="en"/>
        </w:rPr>
        <w:t>Site reporting and working closely with main suppliers specifiers taking DFT/WFT Measures and other associated readings required.</w:t>
      </w:r>
    </w:p>
    <w:p w14:paraId="2734F896" w14:textId="77777777" w:rsidR="00000000" w:rsidRDefault="00000000">
      <w:pPr>
        <w:numPr>
          <w:ilvl w:val="0"/>
          <w:numId w:val="4"/>
        </w:numPr>
        <w:autoSpaceDE w:val="0"/>
        <w:ind w:left="765" w:hanging="360"/>
        <w:rPr>
          <w:bCs/>
          <w:sz w:val="22"/>
          <w:szCs w:val="22"/>
          <w:highlight w:val="white"/>
          <w:lang w:val="en"/>
        </w:rPr>
      </w:pPr>
      <w:r>
        <w:rPr>
          <w:bCs/>
          <w:sz w:val="22"/>
          <w:szCs w:val="22"/>
          <w:highlight w:val="white"/>
          <w:lang w:val="en"/>
        </w:rPr>
        <w:t>Knowledge of legislation affecting building operations, e.g. H &amp; S, CDM Regulations, Building Regulations, Asbestos Management Regulations, Network Rail Regulations</w:t>
      </w:r>
    </w:p>
    <w:p w14:paraId="36315FD2" w14:textId="77777777" w:rsidR="00000000" w:rsidRDefault="00000000">
      <w:pPr>
        <w:numPr>
          <w:ilvl w:val="0"/>
          <w:numId w:val="4"/>
        </w:numPr>
        <w:autoSpaceDE w:val="0"/>
        <w:ind w:left="765" w:hanging="360"/>
        <w:rPr>
          <w:bCs/>
          <w:sz w:val="22"/>
          <w:szCs w:val="22"/>
          <w:highlight w:val="white"/>
          <w:lang w:val="en"/>
        </w:rPr>
      </w:pPr>
      <w:r>
        <w:rPr>
          <w:bCs/>
          <w:sz w:val="22"/>
          <w:szCs w:val="22"/>
          <w:highlight w:val="white"/>
          <w:lang w:val="en"/>
        </w:rPr>
        <w:t>Experience of developing services to achieve and maintain high performance in service delivery with a practical, flexible and innovative approach to work practises</w:t>
      </w:r>
    </w:p>
    <w:p w14:paraId="1F35C027" w14:textId="77777777" w:rsidR="00000000" w:rsidRDefault="00000000">
      <w:pPr>
        <w:numPr>
          <w:ilvl w:val="0"/>
          <w:numId w:val="4"/>
        </w:numPr>
        <w:autoSpaceDE w:val="0"/>
        <w:ind w:left="765" w:hanging="360"/>
        <w:rPr>
          <w:bCs/>
          <w:color w:val="494949"/>
          <w:sz w:val="22"/>
          <w:szCs w:val="22"/>
        </w:rPr>
      </w:pPr>
      <w:r>
        <w:rPr>
          <w:bCs/>
          <w:sz w:val="22"/>
          <w:szCs w:val="22"/>
          <w:highlight w:val="white"/>
          <w:lang w:val="en"/>
        </w:rPr>
        <w:t>IT Literate.</w:t>
      </w:r>
      <w:r>
        <w:rPr>
          <w:color w:val="494949"/>
          <w:sz w:val="22"/>
          <w:szCs w:val="22"/>
        </w:rPr>
        <w:t>.</w:t>
      </w:r>
    </w:p>
    <w:p w14:paraId="6C1948DE" w14:textId="77777777" w:rsidR="00000000" w:rsidRDefault="00000000">
      <w:pPr>
        <w:numPr>
          <w:ilvl w:val="0"/>
          <w:numId w:val="4"/>
        </w:numPr>
        <w:autoSpaceDE w:val="0"/>
        <w:ind w:left="765" w:hanging="360"/>
        <w:rPr>
          <w:bCs/>
          <w:color w:val="494949"/>
          <w:sz w:val="22"/>
          <w:szCs w:val="22"/>
          <w:lang w:val="en"/>
        </w:rPr>
      </w:pPr>
      <w:r>
        <w:rPr>
          <w:bCs/>
          <w:color w:val="494949"/>
          <w:sz w:val="22"/>
          <w:szCs w:val="22"/>
        </w:rPr>
        <w:t xml:space="preserve">Attention to detail, </w:t>
      </w:r>
    </w:p>
    <w:p w14:paraId="210D6F67" w14:textId="77777777" w:rsidR="00000000" w:rsidRDefault="00000000">
      <w:pPr>
        <w:autoSpaceDE w:val="0"/>
        <w:rPr>
          <w:bCs/>
          <w:color w:val="494949"/>
          <w:sz w:val="22"/>
          <w:szCs w:val="22"/>
          <w:lang w:val="en"/>
        </w:rPr>
      </w:pPr>
    </w:p>
    <w:p w14:paraId="1B77748C" w14:textId="77777777" w:rsidR="00000000" w:rsidRDefault="00000000">
      <w:pPr>
        <w:autoSpaceDE w:val="0"/>
        <w:spacing w:before="120" w:after="120"/>
        <w:ind w:left="360"/>
        <w:rPr>
          <w:b/>
          <w:bCs/>
          <w:color w:val="FF0000"/>
          <w:sz w:val="22"/>
          <w:szCs w:val="22"/>
        </w:rPr>
      </w:pPr>
    </w:p>
    <w:p w14:paraId="50BEE631" w14:textId="77777777" w:rsidR="00000000" w:rsidRDefault="00000000">
      <w:pPr>
        <w:autoSpaceDE w:val="0"/>
        <w:spacing w:before="120" w:after="120"/>
        <w:ind w:left="360"/>
        <w:rPr>
          <w:b/>
          <w:color w:val="FF0000"/>
          <w:sz w:val="22"/>
          <w:szCs w:val="22"/>
          <w:highlight w:val="white"/>
          <w:lang w:val="en"/>
        </w:rPr>
      </w:pPr>
    </w:p>
    <w:p w14:paraId="4691BCA5" w14:textId="77777777" w:rsidR="00000000" w:rsidRDefault="00000000">
      <w:pPr>
        <w:autoSpaceDE w:val="0"/>
        <w:spacing w:after="200" w:line="276" w:lineRule="auto"/>
        <w:rPr>
          <w:b/>
          <w:bCs/>
          <w:color w:val="17365D"/>
          <w:sz w:val="22"/>
          <w:szCs w:val="22"/>
          <w:highlight w:val="white"/>
          <w:lang w:val="en"/>
        </w:rPr>
      </w:pPr>
    </w:p>
    <w:p w14:paraId="5FFECD6C" w14:textId="77777777" w:rsidR="00000000" w:rsidRDefault="00000000">
      <w:pPr>
        <w:autoSpaceDE w:val="0"/>
        <w:spacing w:after="200" w:line="276" w:lineRule="auto"/>
        <w:rPr>
          <w:color w:val="215E99"/>
          <w:u w:val="single"/>
          <w:lang w:val="en"/>
        </w:rPr>
      </w:pPr>
      <w:r>
        <w:rPr>
          <w:color w:val="17365D"/>
          <w:sz w:val="28"/>
          <w:szCs w:val="28"/>
          <w:lang w:val="en"/>
        </w:rPr>
        <w:lastRenderedPageBreak/>
        <w:t>Employment History</w:t>
      </w:r>
    </w:p>
    <w:p w14:paraId="4D1B8D03" w14:textId="77777777" w:rsidR="00000000" w:rsidRDefault="00000000">
      <w:pPr>
        <w:autoSpaceDE w:val="0"/>
        <w:spacing w:after="200" w:line="276" w:lineRule="auto"/>
        <w:rPr>
          <w:color w:val="17365D"/>
          <w:sz w:val="22"/>
          <w:szCs w:val="22"/>
          <w:lang w:val="en"/>
        </w:rPr>
      </w:pPr>
      <w:r>
        <w:rPr>
          <w:color w:val="215E99"/>
          <w:u w:val="single"/>
          <w:lang w:val="en"/>
        </w:rPr>
        <w:t xml:space="preserve">November 2025 to present; NIC Services Ltd, Facilities Management South Wales area Manager </w:t>
      </w:r>
      <w:r>
        <w:rPr>
          <w:color w:val="17365D"/>
          <w:sz w:val="22"/>
          <w:szCs w:val="22"/>
          <w:lang w:val="en"/>
        </w:rPr>
        <w:t xml:space="preserve">After looking for a change in direction I ended up here. I am overseeing the cleaning and maintenance of  38 Coop stores across RCT, Vale of  Glamorgan and Swansea Valleys. </w:t>
      </w:r>
    </w:p>
    <w:p w14:paraId="34FD91B2" w14:textId="77777777" w:rsidR="00000000" w:rsidRDefault="00000000">
      <w:pPr>
        <w:autoSpaceDE w:val="0"/>
        <w:spacing w:after="200" w:line="276" w:lineRule="auto"/>
        <w:rPr>
          <w:color w:val="215E99"/>
          <w:u w:val="single"/>
          <w:lang w:val="en"/>
        </w:rPr>
      </w:pPr>
      <w:r>
        <w:rPr>
          <w:color w:val="17365D"/>
          <w:sz w:val="22"/>
          <w:szCs w:val="22"/>
          <w:lang w:val="en"/>
        </w:rPr>
        <w:t>Managing wages, budgets and ordering,</w:t>
      </w:r>
    </w:p>
    <w:p w14:paraId="7ECB18D3" w14:textId="77777777" w:rsidR="00000000" w:rsidRDefault="00000000">
      <w:pPr>
        <w:autoSpaceDE w:val="0"/>
        <w:spacing w:after="200" w:line="276" w:lineRule="auto"/>
        <w:rPr>
          <w:color w:val="215E99"/>
          <w:u w:val="single"/>
          <w:lang w:val="en"/>
        </w:rPr>
      </w:pPr>
      <w:r>
        <w:rPr>
          <w:color w:val="215E99"/>
          <w:u w:val="single"/>
          <w:lang w:val="en"/>
        </w:rPr>
        <w:t xml:space="preserve">March 2025 to October 2025; Freelance  </w:t>
      </w:r>
      <w:r>
        <w:rPr>
          <w:color w:val="17365D"/>
          <w:sz w:val="22"/>
          <w:szCs w:val="22"/>
          <w:lang w:val="en"/>
        </w:rPr>
        <w:t>Carrying out part time work for various clients doing maintenance surveys, stock condition surveys and H &amp; S surveys.</w:t>
      </w:r>
    </w:p>
    <w:p w14:paraId="50845B93" w14:textId="77777777" w:rsidR="00000000" w:rsidRDefault="00000000">
      <w:pPr>
        <w:autoSpaceDE w:val="0"/>
        <w:spacing w:after="200" w:line="276" w:lineRule="auto"/>
        <w:rPr>
          <w:color w:val="424242"/>
          <w:sz w:val="22"/>
          <w:szCs w:val="22"/>
        </w:rPr>
      </w:pPr>
      <w:r>
        <w:rPr>
          <w:color w:val="215E99"/>
          <w:u w:val="single"/>
          <w:lang w:val="en"/>
        </w:rPr>
        <w:t>September 2024 to March 2025 R &amp; M Williams Ltd (Painting Contracts Manager)</w:t>
      </w:r>
    </w:p>
    <w:p w14:paraId="00B9F93D" w14:textId="77777777" w:rsidR="00000000" w:rsidRDefault="00000000">
      <w:pPr>
        <w:numPr>
          <w:ilvl w:val="0"/>
          <w:numId w:val="2"/>
        </w:numPr>
        <w:shd w:val="clear" w:color="auto" w:fill="FFFFFF"/>
        <w:rPr>
          <w:color w:val="424242"/>
          <w:sz w:val="22"/>
          <w:szCs w:val="22"/>
        </w:rPr>
      </w:pPr>
      <w:r>
        <w:rPr>
          <w:color w:val="424242"/>
          <w:sz w:val="22"/>
          <w:szCs w:val="22"/>
        </w:rPr>
        <w:t>Working with the Commercial Director to maintain the company contracts and work in conjunction with operatives, office staff and Clients</w:t>
      </w:r>
    </w:p>
    <w:p w14:paraId="799B3CAC" w14:textId="77777777" w:rsidR="00000000" w:rsidRDefault="00000000">
      <w:pPr>
        <w:numPr>
          <w:ilvl w:val="0"/>
          <w:numId w:val="2"/>
        </w:numPr>
        <w:shd w:val="clear" w:color="auto" w:fill="FFFFFF"/>
        <w:rPr>
          <w:color w:val="424242"/>
          <w:sz w:val="22"/>
          <w:szCs w:val="22"/>
        </w:rPr>
      </w:pPr>
      <w:r>
        <w:rPr>
          <w:color w:val="424242"/>
          <w:sz w:val="22"/>
          <w:szCs w:val="22"/>
        </w:rPr>
        <w:t>Control of painting contracts throughout the companies working area and dealing with requests from clients and in house contract/site managers to maintain a steady supply of resources for contracts.</w:t>
      </w:r>
    </w:p>
    <w:p w14:paraId="5373966F" w14:textId="77777777" w:rsidR="00000000" w:rsidRDefault="00000000">
      <w:pPr>
        <w:numPr>
          <w:ilvl w:val="0"/>
          <w:numId w:val="2"/>
        </w:numPr>
        <w:shd w:val="clear" w:color="auto" w:fill="FFFFFF"/>
        <w:rPr>
          <w:color w:val="424242"/>
          <w:sz w:val="22"/>
          <w:szCs w:val="22"/>
        </w:rPr>
      </w:pPr>
      <w:r>
        <w:rPr>
          <w:color w:val="424242"/>
          <w:sz w:val="22"/>
          <w:szCs w:val="22"/>
        </w:rPr>
        <w:t>Running day to day contracts and dealing with cradle to grave issues.</w:t>
      </w:r>
    </w:p>
    <w:p w14:paraId="145F00C3" w14:textId="77777777" w:rsidR="00000000" w:rsidRDefault="00000000">
      <w:pPr>
        <w:numPr>
          <w:ilvl w:val="0"/>
          <w:numId w:val="2"/>
        </w:numPr>
        <w:shd w:val="clear" w:color="auto" w:fill="FFFFFF"/>
        <w:rPr>
          <w:color w:val="424242"/>
          <w:sz w:val="22"/>
          <w:szCs w:val="22"/>
        </w:rPr>
      </w:pPr>
      <w:r>
        <w:rPr>
          <w:color w:val="424242"/>
          <w:sz w:val="22"/>
          <w:szCs w:val="22"/>
        </w:rPr>
        <w:t>Estimating and tendering for various contracts</w:t>
      </w:r>
    </w:p>
    <w:p w14:paraId="1BACE38D" w14:textId="77777777" w:rsidR="00000000" w:rsidRDefault="00000000">
      <w:pPr>
        <w:numPr>
          <w:ilvl w:val="0"/>
          <w:numId w:val="2"/>
        </w:numPr>
        <w:shd w:val="clear" w:color="auto" w:fill="FFFFFF"/>
        <w:rPr>
          <w:color w:val="424242"/>
          <w:sz w:val="22"/>
          <w:szCs w:val="22"/>
        </w:rPr>
      </w:pPr>
      <w:r>
        <w:rPr>
          <w:color w:val="424242"/>
          <w:sz w:val="22"/>
          <w:szCs w:val="22"/>
        </w:rPr>
        <w:t>H &amp; S of preparing RAMs, H &amp; S Plans, site inspections and reports.</w:t>
      </w:r>
    </w:p>
    <w:p w14:paraId="52A2603A" w14:textId="77777777" w:rsidR="00000000" w:rsidRDefault="00000000">
      <w:pPr>
        <w:numPr>
          <w:ilvl w:val="0"/>
          <w:numId w:val="2"/>
        </w:numPr>
        <w:shd w:val="clear" w:color="auto" w:fill="FFFFFF"/>
        <w:spacing w:after="280"/>
        <w:rPr>
          <w:color w:val="424242"/>
          <w:sz w:val="22"/>
          <w:szCs w:val="22"/>
        </w:rPr>
      </w:pPr>
      <w:r>
        <w:rPr>
          <w:color w:val="424242"/>
          <w:sz w:val="22"/>
          <w:szCs w:val="22"/>
        </w:rPr>
        <w:t>Staff monitoring as to right qualifications and making sure training needs are met</w:t>
      </w:r>
    </w:p>
    <w:p w14:paraId="3A528044" w14:textId="77777777" w:rsidR="00000000" w:rsidRDefault="00000000">
      <w:pPr>
        <w:shd w:val="clear" w:color="auto" w:fill="FFFFFF"/>
        <w:spacing w:before="280" w:after="280"/>
        <w:rPr>
          <w:color w:val="17365D"/>
          <w:sz w:val="22"/>
          <w:szCs w:val="22"/>
        </w:rPr>
      </w:pPr>
      <w:r>
        <w:rPr>
          <w:color w:val="424242"/>
          <w:sz w:val="22"/>
          <w:szCs w:val="22"/>
        </w:rPr>
        <w:t>Contracts; Caerphilly Council Voids, Palace Theatre, Swansea, Swansea Council Painting Contracts</w:t>
      </w:r>
    </w:p>
    <w:p w14:paraId="0A0F7976" w14:textId="77777777" w:rsidR="00000000" w:rsidRDefault="00000000">
      <w:pPr>
        <w:autoSpaceDE w:val="0"/>
        <w:spacing w:after="200" w:line="276" w:lineRule="auto"/>
        <w:rPr>
          <w:color w:val="215E99"/>
          <w:sz w:val="22"/>
          <w:szCs w:val="22"/>
          <w:u w:val="single"/>
          <w:lang w:val="en"/>
        </w:rPr>
      </w:pPr>
      <w:r>
        <w:rPr>
          <w:color w:val="17365D"/>
          <w:sz w:val="22"/>
          <w:szCs w:val="22"/>
        </w:rPr>
        <w:t>Reason for leaving; Contract 6 months promises never carried out by company</w:t>
      </w:r>
    </w:p>
    <w:p w14:paraId="0EB365A8" w14:textId="77777777" w:rsidR="00000000" w:rsidRDefault="00000000">
      <w:pPr>
        <w:autoSpaceDE w:val="0"/>
        <w:spacing w:after="200" w:line="276" w:lineRule="auto"/>
        <w:rPr>
          <w:sz w:val="22"/>
          <w:szCs w:val="22"/>
        </w:rPr>
      </w:pPr>
      <w:r>
        <w:rPr>
          <w:color w:val="215E99"/>
          <w:sz w:val="22"/>
          <w:szCs w:val="22"/>
          <w:u w:val="single"/>
          <w:lang w:val="en"/>
        </w:rPr>
        <w:t>September 2022 to September 2024; J J Williams Painting Services Ltd (Operations Manager</w:t>
      </w:r>
    </w:p>
    <w:p w14:paraId="134FA3F1" w14:textId="77777777" w:rsidR="00000000" w:rsidRDefault="00000000">
      <w:pPr>
        <w:autoSpaceDE w:val="0"/>
        <w:spacing w:after="200" w:line="276" w:lineRule="auto"/>
        <w:rPr>
          <w:color w:val="494949"/>
          <w:sz w:val="22"/>
          <w:szCs w:val="22"/>
        </w:rPr>
      </w:pPr>
      <w:r>
        <w:rPr>
          <w:sz w:val="22"/>
          <w:szCs w:val="22"/>
        </w:rPr>
        <w:t>My specific duties of as Operations Manager include formulating strategy, improving performance, procuring contracts, material and resources and securing compliance.</w:t>
      </w:r>
      <w:r>
        <w:rPr>
          <w:sz w:val="22"/>
          <w:szCs w:val="22"/>
        </w:rPr>
        <w:br/>
        <w:t>Mentor team members and find ways to increase quality of customer service while implementing best practices across all levels of the company</w:t>
      </w:r>
    </w:p>
    <w:p w14:paraId="71511A15" w14:textId="77777777" w:rsidR="00000000" w:rsidRDefault="00000000">
      <w:pPr>
        <w:numPr>
          <w:ilvl w:val="0"/>
          <w:numId w:val="1"/>
        </w:numPr>
        <w:shd w:val="clear" w:color="auto" w:fill="F9F9F9"/>
        <w:rPr>
          <w:color w:val="494949"/>
          <w:sz w:val="22"/>
          <w:szCs w:val="22"/>
        </w:rPr>
      </w:pPr>
      <w:r>
        <w:rPr>
          <w:color w:val="494949"/>
          <w:sz w:val="22"/>
          <w:szCs w:val="22"/>
        </w:rPr>
        <w:t>Developing and maintain relationships with independent contractors, vendors, suppliers and customers..</w:t>
      </w:r>
    </w:p>
    <w:p w14:paraId="4F62870C" w14:textId="77777777" w:rsidR="00000000" w:rsidRDefault="00000000">
      <w:pPr>
        <w:numPr>
          <w:ilvl w:val="0"/>
          <w:numId w:val="1"/>
        </w:numPr>
        <w:shd w:val="clear" w:color="auto" w:fill="F9F9F9"/>
        <w:rPr>
          <w:color w:val="494949"/>
          <w:sz w:val="22"/>
          <w:szCs w:val="22"/>
        </w:rPr>
      </w:pPr>
      <w:r>
        <w:rPr>
          <w:color w:val="494949"/>
          <w:sz w:val="22"/>
          <w:szCs w:val="22"/>
        </w:rPr>
        <w:t>Studying the requirements, duties and obligations of the company under contracts to ensure alignment with the company’s goals and industry regulations.</w:t>
      </w:r>
    </w:p>
    <w:p w14:paraId="11E3B519" w14:textId="77777777" w:rsidR="00000000" w:rsidRDefault="00000000">
      <w:pPr>
        <w:numPr>
          <w:ilvl w:val="0"/>
          <w:numId w:val="1"/>
        </w:numPr>
        <w:shd w:val="clear" w:color="auto" w:fill="F9F9F9"/>
        <w:rPr>
          <w:color w:val="494949"/>
          <w:sz w:val="22"/>
          <w:szCs w:val="22"/>
        </w:rPr>
      </w:pPr>
      <w:r>
        <w:rPr>
          <w:color w:val="494949"/>
          <w:sz w:val="22"/>
          <w:szCs w:val="22"/>
        </w:rPr>
        <w:t>Supervising contract execution to ensure compliance with regulatory guidelines..</w:t>
      </w:r>
    </w:p>
    <w:p w14:paraId="67A73C79" w14:textId="77777777" w:rsidR="00000000" w:rsidRDefault="00000000">
      <w:pPr>
        <w:numPr>
          <w:ilvl w:val="0"/>
          <w:numId w:val="1"/>
        </w:numPr>
        <w:shd w:val="clear" w:color="auto" w:fill="F9F9F9"/>
        <w:rPr>
          <w:color w:val="494949"/>
          <w:sz w:val="22"/>
          <w:szCs w:val="22"/>
        </w:rPr>
      </w:pPr>
      <w:r>
        <w:rPr>
          <w:color w:val="494949"/>
          <w:sz w:val="22"/>
          <w:szCs w:val="22"/>
        </w:rPr>
        <w:t>Monitoring the implementation and performance of contracts.</w:t>
      </w:r>
    </w:p>
    <w:p w14:paraId="15C7D73C" w14:textId="77777777" w:rsidR="00000000" w:rsidRDefault="00000000">
      <w:pPr>
        <w:numPr>
          <w:ilvl w:val="0"/>
          <w:numId w:val="1"/>
        </w:numPr>
        <w:shd w:val="clear" w:color="auto" w:fill="F9F9F9"/>
        <w:rPr>
          <w:color w:val="494949"/>
          <w:sz w:val="22"/>
          <w:szCs w:val="22"/>
        </w:rPr>
      </w:pPr>
      <w:r>
        <w:rPr>
          <w:color w:val="494949"/>
          <w:sz w:val="22"/>
          <w:szCs w:val="22"/>
        </w:rPr>
        <w:t>Training, supervising and managing the contract team.</w:t>
      </w:r>
    </w:p>
    <w:p w14:paraId="2E98D424" w14:textId="77777777" w:rsidR="00000000" w:rsidRDefault="00000000">
      <w:pPr>
        <w:numPr>
          <w:ilvl w:val="0"/>
          <w:numId w:val="1"/>
        </w:numPr>
        <w:shd w:val="clear" w:color="auto" w:fill="F9F9F9"/>
        <w:rPr>
          <w:color w:val="494949"/>
          <w:sz w:val="22"/>
          <w:szCs w:val="22"/>
        </w:rPr>
      </w:pPr>
      <w:r>
        <w:rPr>
          <w:color w:val="494949"/>
          <w:sz w:val="22"/>
          <w:szCs w:val="22"/>
        </w:rPr>
        <w:t>Maintaining, updating and improving contractual records.</w:t>
      </w:r>
    </w:p>
    <w:p w14:paraId="380F3D86" w14:textId="77777777" w:rsidR="00000000" w:rsidRDefault="00000000">
      <w:pPr>
        <w:numPr>
          <w:ilvl w:val="0"/>
          <w:numId w:val="1"/>
        </w:numPr>
        <w:shd w:val="clear" w:color="auto" w:fill="F9F9F9"/>
        <w:rPr>
          <w:color w:val="494949"/>
          <w:sz w:val="22"/>
          <w:szCs w:val="22"/>
        </w:rPr>
      </w:pPr>
      <w:r>
        <w:rPr>
          <w:color w:val="494949"/>
          <w:sz w:val="22"/>
          <w:szCs w:val="22"/>
        </w:rPr>
        <w:t>Keeping up with technical products and dealing with supplier specifiers and writing site reports</w:t>
      </w:r>
    </w:p>
    <w:p w14:paraId="3BB80C5B" w14:textId="77777777" w:rsidR="00000000" w:rsidRDefault="00000000">
      <w:pPr>
        <w:numPr>
          <w:ilvl w:val="0"/>
          <w:numId w:val="1"/>
        </w:numPr>
        <w:shd w:val="clear" w:color="auto" w:fill="F9F9F9"/>
        <w:spacing w:after="280"/>
        <w:rPr>
          <w:color w:val="494949"/>
          <w:sz w:val="22"/>
          <w:szCs w:val="22"/>
        </w:rPr>
      </w:pPr>
      <w:r>
        <w:rPr>
          <w:color w:val="494949"/>
          <w:sz w:val="22"/>
          <w:szCs w:val="22"/>
        </w:rPr>
        <w:t>Updating all Chas and Alcumas Certifications</w:t>
      </w:r>
    </w:p>
    <w:p w14:paraId="1EBECE43" w14:textId="77777777" w:rsidR="00000000" w:rsidRDefault="00000000">
      <w:pPr>
        <w:shd w:val="clear" w:color="auto" w:fill="F9F9F9"/>
        <w:spacing w:before="280" w:after="280"/>
        <w:ind w:left="720"/>
        <w:rPr>
          <w:color w:val="215E99"/>
          <w:u w:val="single"/>
          <w:lang w:val="en"/>
        </w:rPr>
      </w:pPr>
      <w:r>
        <w:rPr>
          <w:color w:val="494949"/>
          <w:sz w:val="22"/>
          <w:szCs w:val="22"/>
        </w:rPr>
        <w:t>Reason for leaving;  Company went into Liquidation</w:t>
      </w:r>
    </w:p>
    <w:p w14:paraId="18FB9398" w14:textId="77777777" w:rsidR="00000000" w:rsidRDefault="00000000">
      <w:pPr>
        <w:shd w:val="clear" w:color="auto" w:fill="F9F9F9"/>
        <w:spacing w:before="280" w:after="280"/>
        <w:rPr>
          <w:color w:val="17365D"/>
          <w:lang w:val="en"/>
        </w:rPr>
      </w:pPr>
      <w:r>
        <w:rPr>
          <w:color w:val="215E99"/>
          <w:u w:val="single"/>
          <w:lang w:val="en"/>
        </w:rPr>
        <w:lastRenderedPageBreak/>
        <w:t>February May 2022 to August 2022; Cynon Taff Homes ( Agency Voids &amp; Maintenance Manager) Contract</w:t>
      </w:r>
    </w:p>
    <w:p w14:paraId="0659EAFD" w14:textId="77777777" w:rsidR="00000000" w:rsidRDefault="00000000">
      <w:pPr>
        <w:autoSpaceDE w:val="0"/>
        <w:spacing w:after="200" w:line="276" w:lineRule="auto"/>
        <w:rPr>
          <w:rFonts w:ascii="Arial" w:hAnsi="Arial" w:cs="Arial"/>
          <w:sz w:val="22"/>
          <w:szCs w:val="22"/>
          <w:lang w:val="en"/>
        </w:rPr>
      </w:pPr>
      <w:r>
        <w:rPr>
          <w:color w:val="17365D"/>
          <w:lang w:val="en"/>
        </w:rPr>
        <w:t>Working for a Social Housing provider on client side. Supervising Void properties and sheltered schemes, Surveys and Audits</w:t>
      </w:r>
    </w:p>
    <w:p w14:paraId="4298AB4D"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Manage particular projects, ensuring that the overall project is completed in a timely manner and to a high quality.</w:t>
      </w:r>
    </w:p>
    <w:p w14:paraId="75F07612"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Carry out all aspects of inspection of stock properties</w:t>
      </w:r>
      <w:r>
        <w:rPr>
          <w:sz w:val="22"/>
          <w:szCs w:val="22"/>
          <w:lang w:val="en"/>
        </w:rPr>
        <w:t xml:space="preserve"> </w:t>
      </w:r>
      <w:r>
        <w:rPr>
          <w:rFonts w:ascii="Arial" w:hAnsi="Arial" w:cs="Arial"/>
          <w:sz w:val="22"/>
          <w:szCs w:val="22"/>
          <w:lang w:val="en"/>
        </w:rPr>
        <w:t>to ensure the provision of an effective and efficient maintenance service</w:t>
      </w:r>
    </w:p>
    <w:p w14:paraId="24EE8D39"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Carry out site audit inspections of all client land and buildings to identify that any defects/hazards which are deteriorating are addressed early to reduce any risk to health and safety.</w:t>
      </w:r>
    </w:p>
    <w:p w14:paraId="6EAC80C5"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Provide appropriate training to team and also carry out team briefings ensuring that colleagues are fully informed.</w:t>
      </w:r>
    </w:p>
    <w:p w14:paraId="6AD50731"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Maintain high standard of quality throughout repairs and maintenance services.</w:t>
      </w:r>
    </w:p>
    <w:p w14:paraId="0981C5EF"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Act as a focal point for customer problems, questions or concerns. .</w:t>
      </w:r>
    </w:p>
    <w:p w14:paraId="5293214A"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Carry our pre and post inspections.</w:t>
      </w:r>
    </w:p>
    <w:p w14:paraId="7170E7F3" w14:textId="77777777" w:rsidR="00000000" w:rsidRDefault="00000000">
      <w:pPr>
        <w:numPr>
          <w:ilvl w:val="0"/>
          <w:numId w:val="4"/>
        </w:numPr>
        <w:autoSpaceDE w:val="0"/>
        <w:ind w:left="720" w:hanging="360"/>
        <w:rPr>
          <w:rFonts w:ascii="Arial" w:hAnsi="Arial" w:cs="Arial"/>
          <w:sz w:val="22"/>
          <w:szCs w:val="22"/>
          <w:lang w:val="en"/>
        </w:rPr>
      </w:pPr>
      <w:r>
        <w:rPr>
          <w:rFonts w:ascii="Arial" w:hAnsi="Arial" w:cs="Arial"/>
          <w:sz w:val="22"/>
          <w:szCs w:val="22"/>
          <w:lang w:val="en"/>
        </w:rPr>
        <w:t>Undertake such duties as are reasonably commensurate with the level of the post, including supporting all operational areas within the homes and places team.</w:t>
      </w:r>
    </w:p>
    <w:p w14:paraId="137F4DD7" w14:textId="77777777" w:rsidR="00000000" w:rsidRDefault="00000000">
      <w:pPr>
        <w:autoSpaceDE w:val="0"/>
        <w:ind w:left="720"/>
        <w:rPr>
          <w:rFonts w:ascii="Arial" w:hAnsi="Arial" w:cs="Arial"/>
          <w:sz w:val="22"/>
          <w:szCs w:val="22"/>
          <w:lang w:val="en"/>
        </w:rPr>
      </w:pPr>
    </w:p>
    <w:p w14:paraId="15D9EEA0" w14:textId="77777777" w:rsidR="00000000" w:rsidRDefault="00000000">
      <w:pPr>
        <w:autoSpaceDE w:val="0"/>
        <w:spacing w:after="200" w:line="276" w:lineRule="auto"/>
        <w:rPr>
          <w:color w:val="215E99"/>
          <w:u w:val="single"/>
          <w:lang w:val="en"/>
        </w:rPr>
      </w:pPr>
      <w:r>
        <w:rPr>
          <w:color w:val="17365D"/>
          <w:sz w:val="22"/>
          <w:szCs w:val="22"/>
          <w:lang w:val="en"/>
        </w:rPr>
        <w:t>Reason for leaving; Offered job back at JJ Williams Painting Services Ltd</w:t>
      </w:r>
    </w:p>
    <w:p w14:paraId="64A42878" w14:textId="77777777" w:rsidR="00000000" w:rsidRDefault="00000000">
      <w:pPr>
        <w:autoSpaceDE w:val="0"/>
        <w:spacing w:after="200" w:line="276" w:lineRule="auto"/>
        <w:rPr>
          <w:color w:val="17365D"/>
          <w:lang w:val="en"/>
        </w:rPr>
      </w:pPr>
      <w:r>
        <w:rPr>
          <w:color w:val="215E99"/>
          <w:u w:val="single"/>
          <w:lang w:val="en"/>
        </w:rPr>
        <w:t>February 2022 to April 2022; Merthyr Valley Homes (Voids Manager/Supervisor)</w:t>
      </w:r>
    </w:p>
    <w:p w14:paraId="08B17437" w14:textId="77777777" w:rsidR="00000000" w:rsidRDefault="00000000">
      <w:pPr>
        <w:autoSpaceDE w:val="0"/>
        <w:spacing w:after="200" w:line="276" w:lineRule="auto"/>
        <w:rPr>
          <w:rFonts w:ascii="Arial" w:hAnsi="Arial" w:cs="Arial"/>
          <w:sz w:val="22"/>
          <w:szCs w:val="22"/>
          <w:lang w:val="en"/>
        </w:rPr>
      </w:pPr>
      <w:r>
        <w:rPr>
          <w:color w:val="17365D"/>
          <w:lang w:val="en"/>
        </w:rPr>
        <w:t>Working for a Social Housing provider on client side. Supervising empty housing (Void) properties and sheltered schemes</w:t>
      </w:r>
    </w:p>
    <w:p w14:paraId="1AC415AF"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Manage particular projects, ensuring that the overall project is completed in a timely manner and to a high quality.</w:t>
      </w:r>
    </w:p>
    <w:p w14:paraId="6F809AC9"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Carry out all aspects of an inspection within Merthyr Valleys Homes’ properties</w:t>
      </w:r>
      <w:r>
        <w:rPr>
          <w:sz w:val="22"/>
          <w:szCs w:val="22"/>
          <w:lang w:val="en"/>
        </w:rPr>
        <w:t xml:space="preserve"> </w:t>
      </w:r>
      <w:r>
        <w:rPr>
          <w:rFonts w:ascii="Arial" w:hAnsi="Arial" w:cs="Arial"/>
          <w:sz w:val="22"/>
          <w:szCs w:val="22"/>
          <w:lang w:val="en"/>
        </w:rPr>
        <w:t>to ensure the provision of an effective and efficient maintenance service</w:t>
      </w:r>
    </w:p>
    <w:p w14:paraId="33BF0469"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Address repair and maintenance issues</w:t>
      </w:r>
    </w:p>
    <w:p w14:paraId="4218FF7E"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Carry out site audit and stock inspections of all MVH land and buildings to identify that any defects/hazards which are deteriorating are addressed early to reduce any risk to health and safety.</w:t>
      </w:r>
    </w:p>
    <w:p w14:paraId="540E6C53"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lastRenderedPageBreak/>
        <w:t>Provide appropriate training to multi discipline teams and also carry out team briefings ensuring that colleagues are fully informed.</w:t>
      </w:r>
    </w:p>
    <w:p w14:paraId="485E870A"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Maintain high standard of quality throughout repairs and maintenance services.</w:t>
      </w:r>
    </w:p>
    <w:p w14:paraId="6D6F7122"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Be responsible for investigating repair requests/complaints and recommending repair solutions.</w:t>
      </w:r>
    </w:p>
    <w:p w14:paraId="675411C5" w14:textId="77777777" w:rsidR="00000000" w:rsidRDefault="00000000">
      <w:pPr>
        <w:numPr>
          <w:ilvl w:val="0"/>
          <w:numId w:val="4"/>
        </w:numPr>
        <w:tabs>
          <w:tab w:val="left" w:pos="7425"/>
        </w:tabs>
        <w:autoSpaceDE w:val="0"/>
        <w:ind w:left="720" w:hanging="360"/>
        <w:jc w:val="both"/>
        <w:rPr>
          <w:rFonts w:ascii="Arial" w:hAnsi="Arial" w:cs="Arial"/>
          <w:sz w:val="22"/>
          <w:szCs w:val="22"/>
          <w:lang w:val="en"/>
        </w:rPr>
      </w:pPr>
      <w:r>
        <w:rPr>
          <w:rFonts w:ascii="Arial" w:hAnsi="Arial" w:cs="Arial"/>
          <w:sz w:val="22"/>
          <w:szCs w:val="22"/>
          <w:lang w:val="en"/>
        </w:rPr>
        <w:t>Carry our pre and post inspections</w:t>
      </w:r>
    </w:p>
    <w:p w14:paraId="1F3AAC7A" w14:textId="77777777" w:rsidR="00000000" w:rsidRDefault="00000000">
      <w:pPr>
        <w:numPr>
          <w:ilvl w:val="0"/>
          <w:numId w:val="4"/>
        </w:numPr>
        <w:tabs>
          <w:tab w:val="left" w:pos="7425"/>
        </w:tabs>
        <w:autoSpaceDE w:val="0"/>
        <w:ind w:left="720" w:hanging="360"/>
        <w:jc w:val="both"/>
        <w:rPr>
          <w:rFonts w:ascii="Arial" w:hAnsi="Arial" w:cs="Arial"/>
          <w:color w:val="339966"/>
          <w:sz w:val="22"/>
          <w:szCs w:val="22"/>
          <w:lang w:val="en"/>
        </w:rPr>
      </w:pPr>
      <w:r>
        <w:rPr>
          <w:rFonts w:ascii="Arial" w:hAnsi="Arial" w:cs="Arial"/>
          <w:sz w:val="22"/>
          <w:szCs w:val="22"/>
          <w:lang w:val="en"/>
        </w:rPr>
        <w:t xml:space="preserve">Work with other MVH staff to ensure resources are utilised effectively within the Homes &amp; Places Team. </w:t>
      </w:r>
    </w:p>
    <w:p w14:paraId="28F78C1A" w14:textId="77777777" w:rsidR="00000000" w:rsidRDefault="00000000">
      <w:pPr>
        <w:autoSpaceDE w:val="0"/>
        <w:rPr>
          <w:rFonts w:ascii="Arial" w:hAnsi="Arial" w:cs="Arial"/>
          <w:color w:val="339966"/>
          <w:sz w:val="22"/>
          <w:szCs w:val="22"/>
          <w:lang w:val="en"/>
        </w:rPr>
      </w:pPr>
    </w:p>
    <w:p w14:paraId="3BC69BBC" w14:textId="77777777" w:rsidR="00000000" w:rsidRDefault="00000000">
      <w:pPr>
        <w:autoSpaceDE w:val="0"/>
        <w:spacing w:after="200" w:line="276" w:lineRule="auto"/>
        <w:rPr>
          <w:color w:val="215E99"/>
          <w:u w:val="single"/>
          <w:lang w:val="en"/>
        </w:rPr>
      </w:pPr>
      <w:r>
        <w:rPr>
          <w:color w:val="17365D"/>
          <w:sz w:val="22"/>
          <w:szCs w:val="22"/>
          <w:lang w:val="en"/>
        </w:rPr>
        <w:t>Reason for leaving; moved over to Cynon Taff Housing</w:t>
      </w:r>
    </w:p>
    <w:p w14:paraId="4D51506A" w14:textId="77777777" w:rsidR="00000000" w:rsidRDefault="00000000">
      <w:pPr>
        <w:autoSpaceDE w:val="0"/>
        <w:spacing w:after="200" w:line="276" w:lineRule="auto"/>
        <w:rPr>
          <w:color w:val="000000"/>
          <w:sz w:val="22"/>
          <w:szCs w:val="22"/>
        </w:rPr>
      </w:pPr>
      <w:r>
        <w:rPr>
          <w:color w:val="215E99"/>
          <w:u w:val="single"/>
          <w:lang w:val="en"/>
        </w:rPr>
        <w:t>January 2020 to February 2022 ; Bell Group Ltd (Contract Manager)</w:t>
      </w:r>
      <w:r>
        <w:br/>
      </w:r>
      <w:r>
        <w:rPr>
          <w:sz w:val="22"/>
          <w:szCs w:val="22"/>
        </w:rPr>
        <w:t>Working for a national company and helping to develop the South Wales office and new clients. I have good networking skills with clients.</w:t>
      </w:r>
    </w:p>
    <w:p w14:paraId="4386D989" w14:textId="77777777" w:rsidR="00000000" w:rsidRDefault="00000000">
      <w:pPr>
        <w:pStyle w:val="NormalWeb"/>
        <w:spacing w:before="0" w:after="240"/>
        <w:ind w:left="360" w:right="240"/>
        <w:rPr>
          <w:color w:val="494949"/>
          <w:sz w:val="22"/>
          <w:szCs w:val="22"/>
        </w:rPr>
      </w:pPr>
      <w:r>
        <w:rPr>
          <w:color w:val="000000"/>
          <w:sz w:val="22"/>
          <w:szCs w:val="22"/>
        </w:rPr>
        <w:t>Duties:</w:t>
      </w:r>
      <w:r>
        <w:rPr>
          <w:color w:val="454545"/>
          <w:sz w:val="22"/>
          <w:szCs w:val="22"/>
        </w:rPr>
        <w:t xml:space="preserve"> </w:t>
      </w:r>
    </w:p>
    <w:p w14:paraId="27542D3F" w14:textId="77777777" w:rsidR="00000000" w:rsidRDefault="00000000">
      <w:pPr>
        <w:numPr>
          <w:ilvl w:val="0"/>
          <w:numId w:val="1"/>
        </w:numPr>
        <w:shd w:val="clear" w:color="auto" w:fill="F9F9F9"/>
        <w:rPr>
          <w:color w:val="494949"/>
          <w:sz w:val="22"/>
          <w:szCs w:val="22"/>
        </w:rPr>
      </w:pPr>
      <w:r>
        <w:rPr>
          <w:color w:val="494949"/>
          <w:sz w:val="22"/>
          <w:szCs w:val="22"/>
        </w:rPr>
        <w:t>Developing and maintain relationships with in house and  independent contractors, suppliers and customers..</w:t>
      </w:r>
    </w:p>
    <w:p w14:paraId="63588082" w14:textId="77777777" w:rsidR="00000000" w:rsidRDefault="00000000">
      <w:pPr>
        <w:numPr>
          <w:ilvl w:val="0"/>
          <w:numId w:val="1"/>
        </w:numPr>
        <w:shd w:val="clear" w:color="auto" w:fill="F9F9F9"/>
        <w:rPr>
          <w:color w:val="494949"/>
          <w:sz w:val="22"/>
          <w:szCs w:val="22"/>
        </w:rPr>
      </w:pPr>
      <w:r>
        <w:rPr>
          <w:color w:val="494949"/>
          <w:sz w:val="22"/>
          <w:szCs w:val="22"/>
        </w:rPr>
        <w:t>Studying the requirements, duties and obligations of the company under contracts to ensure alignment with the company’s goals and industry regulations.</w:t>
      </w:r>
    </w:p>
    <w:p w14:paraId="5546E506" w14:textId="77777777" w:rsidR="00000000" w:rsidRDefault="00000000">
      <w:pPr>
        <w:numPr>
          <w:ilvl w:val="0"/>
          <w:numId w:val="1"/>
        </w:numPr>
        <w:shd w:val="clear" w:color="auto" w:fill="F9F9F9"/>
        <w:rPr>
          <w:color w:val="494949"/>
          <w:sz w:val="22"/>
          <w:szCs w:val="22"/>
        </w:rPr>
      </w:pPr>
      <w:r>
        <w:rPr>
          <w:color w:val="494949"/>
          <w:sz w:val="22"/>
          <w:szCs w:val="22"/>
        </w:rPr>
        <w:t>Surveying contracts and BOQs, estimating and stock conditions surveys</w:t>
      </w:r>
    </w:p>
    <w:p w14:paraId="1BCD034E" w14:textId="77777777" w:rsidR="00000000" w:rsidRDefault="00000000">
      <w:pPr>
        <w:numPr>
          <w:ilvl w:val="0"/>
          <w:numId w:val="1"/>
        </w:numPr>
        <w:shd w:val="clear" w:color="auto" w:fill="F9F9F9"/>
        <w:rPr>
          <w:color w:val="494949"/>
          <w:sz w:val="22"/>
          <w:szCs w:val="22"/>
        </w:rPr>
      </w:pPr>
      <w:r>
        <w:rPr>
          <w:color w:val="494949"/>
          <w:sz w:val="22"/>
          <w:szCs w:val="22"/>
        </w:rPr>
        <w:t>Supervising contract execution to ensure compliance with regulatory guidelines..</w:t>
      </w:r>
    </w:p>
    <w:p w14:paraId="23047EEF" w14:textId="77777777" w:rsidR="00000000" w:rsidRDefault="00000000">
      <w:pPr>
        <w:numPr>
          <w:ilvl w:val="0"/>
          <w:numId w:val="1"/>
        </w:numPr>
        <w:shd w:val="clear" w:color="auto" w:fill="F9F9F9"/>
        <w:rPr>
          <w:color w:val="494949"/>
          <w:sz w:val="22"/>
          <w:szCs w:val="22"/>
        </w:rPr>
      </w:pPr>
      <w:r>
        <w:rPr>
          <w:color w:val="494949"/>
          <w:sz w:val="22"/>
          <w:szCs w:val="22"/>
        </w:rPr>
        <w:t>Monitoring the implementation and performance of contracts.</w:t>
      </w:r>
    </w:p>
    <w:p w14:paraId="7E86681E" w14:textId="77777777" w:rsidR="00000000" w:rsidRDefault="00000000">
      <w:pPr>
        <w:numPr>
          <w:ilvl w:val="0"/>
          <w:numId w:val="1"/>
        </w:numPr>
        <w:shd w:val="clear" w:color="auto" w:fill="F9F9F9"/>
        <w:rPr>
          <w:color w:val="494949"/>
          <w:sz w:val="22"/>
          <w:szCs w:val="22"/>
        </w:rPr>
      </w:pPr>
      <w:r>
        <w:rPr>
          <w:color w:val="494949"/>
          <w:sz w:val="22"/>
          <w:szCs w:val="22"/>
        </w:rPr>
        <w:t>Training, supervising and managing the contract team.</w:t>
      </w:r>
    </w:p>
    <w:p w14:paraId="05554A2D" w14:textId="77777777" w:rsidR="00000000" w:rsidRDefault="00000000">
      <w:pPr>
        <w:numPr>
          <w:ilvl w:val="0"/>
          <w:numId w:val="1"/>
        </w:numPr>
        <w:shd w:val="clear" w:color="auto" w:fill="F9F9F9"/>
        <w:rPr>
          <w:color w:val="494949"/>
          <w:sz w:val="22"/>
          <w:szCs w:val="22"/>
        </w:rPr>
      </w:pPr>
      <w:r>
        <w:rPr>
          <w:color w:val="494949"/>
          <w:sz w:val="22"/>
          <w:szCs w:val="22"/>
        </w:rPr>
        <w:t>Maintaining, updating and improving contractual records.</w:t>
      </w:r>
    </w:p>
    <w:p w14:paraId="340B5CD1" w14:textId="77777777" w:rsidR="00000000" w:rsidRDefault="00000000">
      <w:pPr>
        <w:numPr>
          <w:ilvl w:val="0"/>
          <w:numId w:val="1"/>
        </w:numPr>
        <w:shd w:val="clear" w:color="auto" w:fill="F9F9F9"/>
        <w:spacing w:after="280"/>
        <w:rPr>
          <w:color w:val="000000"/>
          <w:sz w:val="22"/>
          <w:szCs w:val="22"/>
          <w:u w:val="single"/>
        </w:rPr>
      </w:pPr>
      <w:r>
        <w:rPr>
          <w:color w:val="494949"/>
          <w:sz w:val="22"/>
          <w:szCs w:val="22"/>
        </w:rPr>
        <w:t>Keeping up with technical products and dealing with supplier specifiers and writing site reports</w:t>
      </w:r>
    </w:p>
    <w:p w14:paraId="32F487CE" w14:textId="77777777" w:rsidR="00000000" w:rsidRDefault="00000000">
      <w:pPr>
        <w:shd w:val="clear" w:color="auto" w:fill="FFFFFF"/>
        <w:spacing w:before="280" w:after="280"/>
        <w:rPr>
          <w:color w:val="000000"/>
          <w:sz w:val="22"/>
          <w:szCs w:val="22"/>
        </w:rPr>
      </w:pPr>
      <w:bookmarkStart w:id="0" w:name="_Hlk216277726"/>
      <w:r>
        <w:rPr>
          <w:color w:val="000000"/>
          <w:sz w:val="22"/>
          <w:szCs w:val="22"/>
          <w:u w:val="single"/>
        </w:rPr>
        <w:t>Contracts procured and run;</w:t>
      </w:r>
    </w:p>
    <w:bookmarkEnd w:id="0"/>
    <w:p w14:paraId="6A0AC76B" w14:textId="77777777" w:rsidR="00000000" w:rsidRDefault="00000000">
      <w:pPr>
        <w:shd w:val="clear" w:color="auto" w:fill="FFFFFF"/>
        <w:spacing w:before="280" w:after="280"/>
        <w:rPr>
          <w:color w:val="000000"/>
          <w:sz w:val="22"/>
          <w:szCs w:val="22"/>
        </w:rPr>
      </w:pPr>
      <w:r>
        <w:rPr>
          <w:color w:val="000000"/>
          <w:sz w:val="22"/>
          <w:szCs w:val="22"/>
        </w:rPr>
        <w:t>MOD St Athan, I secured a £240,000 plus contract with St Athen Quarter Masters for decoration and cleaning to various barrack quarters and camp buildings. Developing a good relationship with the client. This also was extended to other properties on camp</w:t>
      </w:r>
    </w:p>
    <w:p w14:paraId="3A914F0E" w14:textId="77777777" w:rsidR="00000000" w:rsidRDefault="00000000">
      <w:pPr>
        <w:shd w:val="clear" w:color="auto" w:fill="FFFFFF"/>
        <w:spacing w:before="280" w:after="280"/>
        <w:rPr>
          <w:color w:val="000000"/>
          <w:sz w:val="22"/>
          <w:szCs w:val="22"/>
        </w:rPr>
      </w:pPr>
      <w:r>
        <w:rPr>
          <w:color w:val="000000"/>
          <w:sz w:val="22"/>
          <w:szCs w:val="22"/>
        </w:rPr>
        <w:t>Aneurin Bevan University Health Board, Continuing the expansion and networking of a Framework Contract within the Gwent Healthcare. Built up a strong relationship with all healthcare managers at all healthcare properties and expanding our client portfolio within this framework. Various Hospitals  and clinics including, Royal Gwent, Nevil Hall and The Grange to name a few. Working in association with Gwent Healthcare management</w:t>
      </w:r>
    </w:p>
    <w:p w14:paraId="7392973C" w14:textId="77777777" w:rsidR="00000000" w:rsidRDefault="00000000">
      <w:pPr>
        <w:shd w:val="clear" w:color="auto" w:fill="FFFFFF"/>
        <w:spacing w:before="280" w:after="280"/>
        <w:rPr>
          <w:color w:val="000000"/>
          <w:sz w:val="22"/>
          <w:szCs w:val="22"/>
        </w:rPr>
      </w:pPr>
      <w:r>
        <w:rPr>
          <w:color w:val="000000"/>
          <w:sz w:val="22"/>
          <w:szCs w:val="22"/>
        </w:rPr>
        <w:t>Swansea City Council; Direct running of Framework contracts of various housing external, Internal, Voids and Mould treatment works, schools and housing offices £120,000  again building a strong client connection and working with other schemes outside the framework.</w:t>
      </w:r>
    </w:p>
    <w:p w14:paraId="59C0E01E" w14:textId="77777777" w:rsidR="00000000" w:rsidRDefault="00000000">
      <w:pPr>
        <w:shd w:val="clear" w:color="auto" w:fill="FFFFFF"/>
        <w:spacing w:before="280" w:after="280"/>
        <w:rPr>
          <w:color w:val="000000"/>
          <w:sz w:val="22"/>
          <w:szCs w:val="22"/>
        </w:rPr>
      </w:pPr>
      <w:r>
        <w:rPr>
          <w:color w:val="000000"/>
          <w:sz w:val="22"/>
          <w:szCs w:val="22"/>
        </w:rPr>
        <w:lastRenderedPageBreak/>
        <w:t xml:space="preserve">Amey </w:t>
      </w:r>
      <w:r>
        <w:rPr>
          <w:rFonts w:ascii="efence" w:hAnsi="efence" w:cs="efence"/>
          <w:color w:val="000000"/>
          <w:sz w:val="22"/>
          <w:szCs w:val="22"/>
        </w:rPr>
        <w:t xml:space="preserve">Defence </w:t>
      </w:r>
      <w:r>
        <w:rPr>
          <w:color w:val="000000"/>
          <w:sz w:val="22"/>
          <w:szCs w:val="22"/>
        </w:rPr>
        <w:t>Services; Working on various camps inc St Athan, Brecon Barracks, Dering Lines, Maindy Barracks and Chepstow Barracks. Striving to maintain a good working relationship with all AMEY Managers.</w:t>
      </w:r>
    </w:p>
    <w:p w14:paraId="5762BA89" w14:textId="77777777" w:rsidR="00000000" w:rsidRDefault="00000000">
      <w:pPr>
        <w:shd w:val="clear" w:color="auto" w:fill="FFFFFF"/>
        <w:spacing w:before="280" w:after="280"/>
        <w:ind w:left="720" w:hanging="720"/>
        <w:rPr>
          <w:color w:val="000000"/>
          <w:sz w:val="22"/>
          <w:szCs w:val="22"/>
        </w:rPr>
      </w:pPr>
      <w:r>
        <w:rPr>
          <w:color w:val="000000"/>
          <w:sz w:val="22"/>
          <w:szCs w:val="22"/>
        </w:rPr>
        <w:t>TAFF Housing Association; Term contract £73.000 to various properties in the Cardiff area</w:t>
      </w:r>
    </w:p>
    <w:p w14:paraId="019AF93B" w14:textId="77777777" w:rsidR="00000000" w:rsidRDefault="00000000">
      <w:pPr>
        <w:shd w:val="clear" w:color="auto" w:fill="FFFFFF"/>
        <w:spacing w:before="280" w:after="280"/>
        <w:ind w:left="720" w:hanging="720"/>
        <w:rPr>
          <w:color w:val="000000"/>
          <w:sz w:val="22"/>
          <w:szCs w:val="22"/>
        </w:rPr>
      </w:pPr>
      <w:r>
        <w:rPr>
          <w:color w:val="000000"/>
          <w:sz w:val="22"/>
          <w:szCs w:val="22"/>
        </w:rPr>
        <w:t>Trivallis; Involved with new client on setting up term contract</w:t>
      </w:r>
    </w:p>
    <w:p w14:paraId="31580FA5" w14:textId="77777777" w:rsidR="00000000" w:rsidRDefault="00000000">
      <w:pPr>
        <w:shd w:val="clear" w:color="auto" w:fill="FFFFFF"/>
        <w:spacing w:before="280" w:after="280"/>
        <w:ind w:left="720" w:hanging="720"/>
        <w:rPr>
          <w:color w:val="000000"/>
          <w:sz w:val="22"/>
          <w:szCs w:val="22"/>
        </w:rPr>
      </w:pPr>
      <w:r>
        <w:rPr>
          <w:color w:val="000000"/>
          <w:sz w:val="22"/>
          <w:szCs w:val="22"/>
        </w:rPr>
        <w:t>Cardiff City Council; Involved with negotiations and set up of 3 year painting contract,</w:t>
      </w:r>
    </w:p>
    <w:p w14:paraId="1A5D0429" w14:textId="77777777" w:rsidR="00000000" w:rsidRDefault="00000000">
      <w:pPr>
        <w:shd w:val="clear" w:color="auto" w:fill="FFFFFF"/>
        <w:spacing w:before="280" w:after="280"/>
        <w:ind w:left="720" w:hanging="720"/>
        <w:rPr>
          <w:color w:val="000000"/>
          <w:sz w:val="22"/>
          <w:szCs w:val="22"/>
        </w:rPr>
      </w:pPr>
      <w:r>
        <w:rPr>
          <w:color w:val="000000"/>
          <w:sz w:val="22"/>
          <w:szCs w:val="22"/>
        </w:rPr>
        <w:t>Many more key national clients</w:t>
      </w:r>
    </w:p>
    <w:p w14:paraId="7D75685A" w14:textId="77777777" w:rsidR="00000000" w:rsidRDefault="00000000">
      <w:pPr>
        <w:shd w:val="clear" w:color="auto" w:fill="FFFFFF"/>
        <w:spacing w:before="280" w:after="280"/>
        <w:ind w:left="720" w:hanging="720"/>
        <w:rPr>
          <w:color w:val="000000"/>
          <w:sz w:val="22"/>
          <w:szCs w:val="22"/>
        </w:rPr>
      </w:pPr>
      <w:r>
        <w:rPr>
          <w:color w:val="000000"/>
          <w:sz w:val="22"/>
          <w:szCs w:val="22"/>
        </w:rPr>
        <w:t>Reason for leaving; Political and not happy about it</w:t>
      </w:r>
    </w:p>
    <w:p w14:paraId="1C3149E2" w14:textId="77777777" w:rsidR="00000000" w:rsidRDefault="00000000">
      <w:pPr>
        <w:shd w:val="clear" w:color="auto" w:fill="FFFFFF"/>
        <w:spacing w:before="280" w:after="280"/>
        <w:ind w:left="720" w:hanging="720"/>
        <w:rPr>
          <w:color w:val="000000"/>
          <w:sz w:val="22"/>
          <w:szCs w:val="22"/>
        </w:rPr>
      </w:pPr>
    </w:p>
    <w:p w14:paraId="29EC24AA" w14:textId="77777777" w:rsidR="00000000" w:rsidRDefault="00000000">
      <w:pPr>
        <w:autoSpaceDE w:val="0"/>
        <w:spacing w:after="200" w:line="276" w:lineRule="auto"/>
        <w:rPr>
          <w:sz w:val="22"/>
          <w:szCs w:val="22"/>
        </w:rPr>
      </w:pPr>
      <w:r>
        <w:rPr>
          <w:color w:val="215E99"/>
          <w:u w:val="single"/>
          <w:lang w:val="en"/>
        </w:rPr>
        <w:t>January 2019 to January 2020 ; Taylor Decorating Ltd / Taylor Protective Coatings Ltd ( Project Manager)</w:t>
      </w:r>
    </w:p>
    <w:p w14:paraId="6347651F" w14:textId="77777777" w:rsidR="00000000" w:rsidRDefault="00000000">
      <w:pPr>
        <w:autoSpaceDE w:val="0"/>
        <w:spacing w:after="200" w:line="276" w:lineRule="auto"/>
        <w:rPr>
          <w:color w:val="000000"/>
          <w:sz w:val="22"/>
          <w:szCs w:val="22"/>
        </w:rPr>
      </w:pPr>
      <w:r>
        <w:rPr>
          <w:sz w:val="22"/>
          <w:szCs w:val="22"/>
        </w:rPr>
        <w:t>In charge of building and managing the relationship and contracts between the company and it’s clients and suppliers. Responsible for being the focal point for the treatment of all contractual issues and also involved in organising and controlling working relationships with these business partners.</w:t>
      </w:r>
    </w:p>
    <w:p w14:paraId="44FF4E86" w14:textId="77777777" w:rsidR="00000000" w:rsidRDefault="00000000">
      <w:pPr>
        <w:pStyle w:val="NormalWeb"/>
        <w:shd w:val="clear" w:color="auto" w:fill="FFFFFF"/>
        <w:spacing w:before="240" w:after="240"/>
        <w:rPr>
          <w:color w:val="000000"/>
          <w:sz w:val="22"/>
          <w:szCs w:val="22"/>
        </w:rPr>
      </w:pPr>
      <w:r>
        <w:rPr>
          <w:color w:val="000000"/>
          <w:sz w:val="22"/>
          <w:szCs w:val="22"/>
        </w:rPr>
        <w:t>Duties:</w:t>
      </w:r>
    </w:p>
    <w:p w14:paraId="1174329D" w14:textId="77777777" w:rsidR="00000000" w:rsidRDefault="00000000">
      <w:pPr>
        <w:numPr>
          <w:ilvl w:val="0"/>
          <w:numId w:val="3"/>
        </w:numPr>
        <w:shd w:val="clear" w:color="auto" w:fill="FFFFFF"/>
        <w:rPr>
          <w:color w:val="000000"/>
          <w:sz w:val="22"/>
          <w:szCs w:val="22"/>
        </w:rPr>
      </w:pPr>
      <w:r>
        <w:rPr>
          <w:color w:val="000000"/>
          <w:sz w:val="22"/>
          <w:szCs w:val="22"/>
        </w:rPr>
        <w:t>Negotiating and managing external and internal procurement and contracting arrangements.</w:t>
      </w:r>
    </w:p>
    <w:p w14:paraId="31C672E6" w14:textId="77777777" w:rsidR="00000000" w:rsidRDefault="00000000">
      <w:pPr>
        <w:numPr>
          <w:ilvl w:val="0"/>
          <w:numId w:val="3"/>
        </w:numPr>
        <w:shd w:val="clear" w:color="auto" w:fill="FFFFFF"/>
        <w:rPr>
          <w:color w:val="000000"/>
          <w:sz w:val="22"/>
          <w:szCs w:val="22"/>
        </w:rPr>
      </w:pPr>
      <w:r>
        <w:rPr>
          <w:color w:val="000000"/>
          <w:sz w:val="22"/>
          <w:szCs w:val="22"/>
        </w:rPr>
        <w:t xml:space="preserve">Identify procurement opportunities and ensuring these opportunities are evaluated and progressed. Surveying contracts, Estimating, Bill of Quantities and project accounting </w:t>
      </w:r>
    </w:p>
    <w:p w14:paraId="2532AE6F" w14:textId="77777777" w:rsidR="00000000" w:rsidRDefault="00000000">
      <w:pPr>
        <w:numPr>
          <w:ilvl w:val="0"/>
          <w:numId w:val="3"/>
        </w:numPr>
        <w:shd w:val="clear" w:color="auto" w:fill="FFFFFF"/>
        <w:rPr>
          <w:color w:val="000000"/>
          <w:sz w:val="22"/>
          <w:szCs w:val="22"/>
        </w:rPr>
      </w:pPr>
      <w:r>
        <w:rPr>
          <w:color w:val="000000"/>
          <w:sz w:val="22"/>
          <w:szCs w:val="22"/>
        </w:rPr>
        <w:t>Evaluating the needs of customers and clients.</w:t>
      </w:r>
    </w:p>
    <w:p w14:paraId="245A99BD" w14:textId="77777777" w:rsidR="00000000" w:rsidRDefault="00000000">
      <w:pPr>
        <w:numPr>
          <w:ilvl w:val="0"/>
          <w:numId w:val="3"/>
        </w:numPr>
        <w:shd w:val="clear" w:color="auto" w:fill="FFFFFF"/>
        <w:rPr>
          <w:color w:val="000000"/>
          <w:sz w:val="22"/>
          <w:szCs w:val="22"/>
        </w:rPr>
      </w:pPr>
      <w:r>
        <w:rPr>
          <w:color w:val="000000"/>
          <w:sz w:val="22"/>
          <w:szCs w:val="22"/>
        </w:rPr>
        <w:t>Facilitating the re-negotiation of existing contracts.</w:t>
      </w:r>
    </w:p>
    <w:p w14:paraId="42C8B117" w14:textId="77777777" w:rsidR="00000000" w:rsidRDefault="00000000">
      <w:pPr>
        <w:numPr>
          <w:ilvl w:val="0"/>
          <w:numId w:val="3"/>
        </w:numPr>
        <w:shd w:val="clear" w:color="auto" w:fill="FFFFFF"/>
        <w:rPr>
          <w:color w:val="000000"/>
          <w:sz w:val="22"/>
          <w:szCs w:val="22"/>
        </w:rPr>
      </w:pPr>
      <w:r>
        <w:rPr>
          <w:color w:val="000000"/>
          <w:sz w:val="22"/>
          <w:szCs w:val="22"/>
        </w:rPr>
        <w:t>Managing invoices from generation to payment.</w:t>
      </w:r>
    </w:p>
    <w:p w14:paraId="283E997F" w14:textId="77777777" w:rsidR="00000000" w:rsidRDefault="00000000">
      <w:pPr>
        <w:numPr>
          <w:ilvl w:val="0"/>
          <w:numId w:val="3"/>
        </w:numPr>
        <w:shd w:val="clear" w:color="auto" w:fill="FFFFFF"/>
        <w:rPr>
          <w:color w:val="000000"/>
          <w:sz w:val="22"/>
          <w:szCs w:val="22"/>
        </w:rPr>
      </w:pPr>
      <w:r>
        <w:rPr>
          <w:color w:val="000000"/>
          <w:sz w:val="22"/>
          <w:szCs w:val="22"/>
        </w:rPr>
        <w:t>Contributing to the business development of the company.</w:t>
      </w:r>
    </w:p>
    <w:p w14:paraId="04936453" w14:textId="77777777" w:rsidR="00000000" w:rsidRDefault="00000000">
      <w:pPr>
        <w:numPr>
          <w:ilvl w:val="0"/>
          <w:numId w:val="3"/>
        </w:numPr>
        <w:shd w:val="clear" w:color="auto" w:fill="FFFFFF"/>
        <w:rPr>
          <w:color w:val="000000"/>
          <w:sz w:val="22"/>
          <w:szCs w:val="22"/>
        </w:rPr>
      </w:pPr>
      <w:r>
        <w:rPr>
          <w:color w:val="000000"/>
          <w:sz w:val="22"/>
          <w:szCs w:val="22"/>
        </w:rPr>
        <w:t>Ensuring that personnel have access to all Company Policy &amp; Procedure Documentation.</w:t>
      </w:r>
    </w:p>
    <w:p w14:paraId="257C66B2" w14:textId="77777777" w:rsidR="00000000" w:rsidRDefault="00000000">
      <w:pPr>
        <w:numPr>
          <w:ilvl w:val="0"/>
          <w:numId w:val="3"/>
        </w:numPr>
        <w:shd w:val="clear" w:color="auto" w:fill="FFFFFF"/>
        <w:rPr>
          <w:color w:val="000000"/>
          <w:sz w:val="22"/>
          <w:szCs w:val="22"/>
        </w:rPr>
      </w:pPr>
      <w:r>
        <w:rPr>
          <w:color w:val="000000"/>
          <w:sz w:val="22"/>
          <w:szCs w:val="22"/>
        </w:rPr>
        <w:t>Making sure that all procurement and contracting activities are carried out in accordance with legislation &amp; company policy..</w:t>
      </w:r>
    </w:p>
    <w:p w14:paraId="307C8A64" w14:textId="77777777" w:rsidR="00000000" w:rsidRDefault="00000000">
      <w:pPr>
        <w:numPr>
          <w:ilvl w:val="0"/>
          <w:numId w:val="3"/>
        </w:numPr>
        <w:shd w:val="clear" w:color="auto" w:fill="FFFFFF"/>
        <w:rPr>
          <w:color w:val="000000"/>
          <w:sz w:val="22"/>
          <w:szCs w:val="22"/>
        </w:rPr>
      </w:pPr>
      <w:r>
        <w:rPr>
          <w:color w:val="000000"/>
          <w:sz w:val="22"/>
          <w:szCs w:val="22"/>
        </w:rPr>
        <w:t>Development of risk and policy documentation..</w:t>
      </w:r>
    </w:p>
    <w:p w14:paraId="34D5DBFF" w14:textId="77777777" w:rsidR="00000000" w:rsidRDefault="00000000">
      <w:pPr>
        <w:numPr>
          <w:ilvl w:val="0"/>
          <w:numId w:val="3"/>
        </w:numPr>
        <w:shd w:val="clear" w:color="auto" w:fill="FFFFFF"/>
        <w:rPr>
          <w:color w:val="000000"/>
          <w:sz w:val="22"/>
          <w:szCs w:val="22"/>
        </w:rPr>
      </w:pPr>
      <w:r>
        <w:rPr>
          <w:color w:val="000000"/>
          <w:sz w:val="22"/>
          <w:szCs w:val="22"/>
        </w:rPr>
        <w:t>Monitoring contract budgets.</w:t>
      </w:r>
    </w:p>
    <w:p w14:paraId="0B658BEC" w14:textId="77777777" w:rsidR="00000000" w:rsidRDefault="00000000">
      <w:pPr>
        <w:numPr>
          <w:ilvl w:val="0"/>
          <w:numId w:val="3"/>
        </w:numPr>
        <w:shd w:val="clear" w:color="auto" w:fill="FFFFFF"/>
        <w:rPr>
          <w:color w:val="000000"/>
          <w:sz w:val="22"/>
          <w:szCs w:val="22"/>
        </w:rPr>
      </w:pPr>
      <w:r>
        <w:rPr>
          <w:color w:val="000000"/>
          <w:sz w:val="22"/>
          <w:szCs w:val="22"/>
        </w:rPr>
        <w:t>Providing advice to colleagues on any issues that may arise.</w:t>
      </w:r>
    </w:p>
    <w:p w14:paraId="51B59EBF" w14:textId="77777777" w:rsidR="00000000" w:rsidRDefault="00000000">
      <w:pPr>
        <w:numPr>
          <w:ilvl w:val="0"/>
          <w:numId w:val="3"/>
        </w:numPr>
        <w:shd w:val="clear" w:color="auto" w:fill="FFFFFF"/>
        <w:rPr>
          <w:color w:val="000000"/>
          <w:sz w:val="22"/>
          <w:szCs w:val="22"/>
        </w:rPr>
      </w:pPr>
      <w:r>
        <w:rPr>
          <w:color w:val="000000"/>
          <w:sz w:val="22"/>
          <w:szCs w:val="22"/>
        </w:rPr>
        <w:t>Overseeing and signing off the departmental invoices.</w:t>
      </w:r>
    </w:p>
    <w:p w14:paraId="3F97E033" w14:textId="77777777" w:rsidR="00000000" w:rsidRDefault="00000000">
      <w:pPr>
        <w:numPr>
          <w:ilvl w:val="0"/>
          <w:numId w:val="3"/>
        </w:numPr>
        <w:shd w:val="clear" w:color="auto" w:fill="FFFFFF"/>
        <w:spacing w:after="280"/>
        <w:rPr>
          <w:color w:val="000000"/>
          <w:sz w:val="22"/>
          <w:szCs w:val="22"/>
          <w:u w:val="single"/>
        </w:rPr>
      </w:pPr>
      <w:r>
        <w:rPr>
          <w:color w:val="000000"/>
          <w:sz w:val="22"/>
          <w:szCs w:val="22"/>
        </w:rPr>
        <w:t>Regularly monitoring the performance of contracted services to ensure services are effective.</w:t>
      </w:r>
    </w:p>
    <w:p w14:paraId="4080E410" w14:textId="77777777" w:rsidR="00000000" w:rsidRDefault="00000000">
      <w:pPr>
        <w:shd w:val="clear" w:color="auto" w:fill="FFFFFF"/>
        <w:spacing w:before="280" w:after="280"/>
        <w:rPr>
          <w:color w:val="000000"/>
          <w:sz w:val="22"/>
          <w:szCs w:val="22"/>
        </w:rPr>
      </w:pPr>
      <w:r>
        <w:rPr>
          <w:color w:val="000000"/>
          <w:sz w:val="22"/>
          <w:szCs w:val="22"/>
          <w:u w:val="single"/>
        </w:rPr>
        <w:t>Contracts procured and run;</w:t>
      </w:r>
    </w:p>
    <w:p w14:paraId="2BBA03FE" w14:textId="77777777" w:rsidR="00000000" w:rsidRDefault="00000000">
      <w:pPr>
        <w:shd w:val="clear" w:color="auto" w:fill="FFFFFF"/>
        <w:spacing w:before="280" w:after="280"/>
        <w:rPr>
          <w:sz w:val="22"/>
          <w:szCs w:val="22"/>
        </w:rPr>
      </w:pPr>
      <w:r>
        <w:rPr>
          <w:color w:val="000000"/>
          <w:sz w:val="22"/>
          <w:szCs w:val="22"/>
        </w:rPr>
        <w:t>MOD Lyneham; KIER TPS360 Ltd;  £65,000 Refurbishment of hangers internal and external offices, main hanger walls and doors.</w:t>
      </w:r>
    </w:p>
    <w:p w14:paraId="1A37FA5F" w14:textId="77777777" w:rsidR="00000000" w:rsidRDefault="00000000">
      <w:pPr>
        <w:shd w:val="clear" w:color="auto" w:fill="FFFFFF"/>
        <w:spacing w:before="280" w:after="280"/>
        <w:rPr>
          <w:sz w:val="22"/>
          <w:szCs w:val="22"/>
        </w:rPr>
      </w:pPr>
      <w:r>
        <w:rPr>
          <w:sz w:val="22"/>
          <w:szCs w:val="22"/>
        </w:rPr>
        <w:lastRenderedPageBreak/>
        <w:t>MOD Lyneham, Kier TPS Ltd, £50,000 Cleaning to hanger of Guano and dirt to rafters, steelworks and floors, damp and mould treatment to offices</w:t>
      </w:r>
    </w:p>
    <w:p w14:paraId="708CD2D8" w14:textId="77777777" w:rsidR="00000000" w:rsidRDefault="00000000">
      <w:pPr>
        <w:shd w:val="clear" w:color="auto" w:fill="FFFFFF"/>
        <w:spacing w:before="280" w:after="280"/>
        <w:rPr>
          <w:color w:val="000000"/>
          <w:sz w:val="22"/>
          <w:szCs w:val="22"/>
        </w:rPr>
      </w:pPr>
      <w:r>
        <w:rPr>
          <w:sz w:val="22"/>
          <w:szCs w:val="22"/>
        </w:rPr>
        <w:t>MOD Hullavington/ MOD Lyneham; KIER TPS360 Ltd; £35,000 Hanger cleans</w:t>
      </w:r>
    </w:p>
    <w:p w14:paraId="65819B7B" w14:textId="77777777" w:rsidR="00000000" w:rsidRDefault="00000000">
      <w:pPr>
        <w:shd w:val="clear" w:color="auto" w:fill="FFFFFF"/>
        <w:spacing w:before="280" w:after="280"/>
        <w:rPr>
          <w:color w:val="000000"/>
          <w:sz w:val="22"/>
          <w:szCs w:val="22"/>
        </w:rPr>
      </w:pPr>
      <w:r>
        <w:rPr>
          <w:color w:val="000000"/>
          <w:sz w:val="22"/>
          <w:szCs w:val="22"/>
        </w:rPr>
        <w:t>Morganstone; Ebbw Vale; £83.000 New build bungalows and apartments</w:t>
      </w:r>
    </w:p>
    <w:p w14:paraId="3836B6FE" w14:textId="77777777" w:rsidR="00000000" w:rsidRDefault="00000000">
      <w:pPr>
        <w:shd w:val="clear" w:color="auto" w:fill="FFFFFF"/>
        <w:spacing w:before="280" w:after="280"/>
        <w:rPr>
          <w:color w:val="17365D"/>
          <w:sz w:val="22"/>
          <w:szCs w:val="22"/>
          <w:lang w:val="en"/>
        </w:rPr>
      </w:pPr>
      <w:r>
        <w:rPr>
          <w:color w:val="000000"/>
          <w:sz w:val="22"/>
          <w:szCs w:val="22"/>
        </w:rPr>
        <w:t>WRW; Chippenham, £65.000 Travelodge New build</w:t>
      </w:r>
    </w:p>
    <w:p w14:paraId="26170B09" w14:textId="77777777" w:rsidR="00000000" w:rsidRDefault="00000000">
      <w:pPr>
        <w:autoSpaceDE w:val="0"/>
        <w:spacing w:after="200" w:line="276" w:lineRule="auto"/>
        <w:rPr>
          <w:color w:val="17365D"/>
          <w:sz w:val="22"/>
          <w:szCs w:val="22"/>
          <w:u w:val="single"/>
          <w:lang w:val="en"/>
        </w:rPr>
      </w:pPr>
      <w:bookmarkStart w:id="1" w:name="_Hlk169874460"/>
      <w:r>
        <w:rPr>
          <w:color w:val="17365D"/>
          <w:sz w:val="22"/>
          <w:szCs w:val="22"/>
          <w:lang w:val="en"/>
        </w:rPr>
        <w:t>Reason for leaving; Company were struggling and lost funding to employ me, Company has since folded</w:t>
      </w:r>
      <w:bookmarkEnd w:id="1"/>
    </w:p>
    <w:p w14:paraId="5D0F2D29" w14:textId="77777777" w:rsidR="00000000" w:rsidRDefault="00000000">
      <w:pPr>
        <w:autoSpaceDE w:val="0"/>
        <w:spacing w:after="200" w:line="276" w:lineRule="auto"/>
        <w:rPr>
          <w:color w:val="17365D"/>
          <w:sz w:val="22"/>
          <w:szCs w:val="22"/>
          <w:u w:val="single"/>
          <w:lang w:val="en"/>
        </w:rPr>
      </w:pPr>
    </w:p>
    <w:p w14:paraId="2A447662" w14:textId="77777777" w:rsidR="00000000" w:rsidRDefault="00000000">
      <w:pPr>
        <w:autoSpaceDE w:val="0"/>
        <w:spacing w:after="200" w:line="276" w:lineRule="auto"/>
        <w:rPr>
          <w:color w:val="17365D"/>
          <w:sz w:val="22"/>
          <w:szCs w:val="22"/>
          <w:u w:val="single"/>
          <w:lang w:val="en"/>
        </w:rPr>
      </w:pPr>
    </w:p>
    <w:p w14:paraId="1F7E4414" w14:textId="77777777" w:rsidR="00000000" w:rsidRDefault="00000000">
      <w:pPr>
        <w:autoSpaceDE w:val="0"/>
        <w:spacing w:after="200" w:line="276" w:lineRule="auto"/>
        <w:rPr>
          <w:color w:val="333333"/>
          <w:sz w:val="22"/>
          <w:szCs w:val="22"/>
          <w:lang w:val="en"/>
        </w:rPr>
      </w:pPr>
      <w:r>
        <w:rPr>
          <w:color w:val="215E99"/>
          <w:sz w:val="22"/>
          <w:szCs w:val="22"/>
          <w:u w:val="single"/>
          <w:lang w:val="en"/>
        </w:rPr>
        <w:t>September 2012 to November 2018; JJ Williams (Painting Services) Ltd (Contracts Manager)</w:t>
      </w:r>
    </w:p>
    <w:p w14:paraId="4A0668C4" w14:textId="77777777" w:rsidR="00000000" w:rsidRDefault="00000000">
      <w:pPr>
        <w:autoSpaceDE w:val="0"/>
        <w:spacing w:after="200" w:line="276" w:lineRule="auto"/>
        <w:rPr>
          <w:color w:val="333333"/>
          <w:sz w:val="22"/>
          <w:szCs w:val="22"/>
          <w:lang w:val="en"/>
        </w:rPr>
      </w:pPr>
      <w:r>
        <w:rPr>
          <w:color w:val="333333"/>
          <w:sz w:val="22"/>
          <w:szCs w:val="22"/>
          <w:lang w:val="en"/>
        </w:rPr>
        <w:t>Working closely with and supporting the Managing Director. Handling the direct management of Contract staff and sub-contractors and delegating assignments. Also assist marketing and sales, often giving guidance and support. I oversaw contracts from cradle to grave. </w:t>
      </w:r>
      <w:r>
        <w:rPr>
          <w:color w:val="333333"/>
          <w:sz w:val="22"/>
          <w:szCs w:val="22"/>
          <w:lang w:val="en"/>
        </w:rPr>
        <w:br/>
      </w:r>
      <w:r>
        <w:rPr>
          <w:color w:val="333333"/>
          <w:sz w:val="22"/>
          <w:szCs w:val="22"/>
          <w:highlight w:val="white"/>
          <w:lang w:val="en"/>
        </w:rPr>
        <w:t>Creating and executing project work plans and revising as appropriate to meet changing needs and requirements. </w:t>
      </w:r>
      <w:r>
        <w:rPr>
          <w:color w:val="333333"/>
          <w:sz w:val="22"/>
          <w:szCs w:val="22"/>
          <w:lang w:val="en"/>
        </w:rPr>
        <w:br/>
      </w:r>
      <w:r>
        <w:rPr>
          <w:color w:val="333333"/>
          <w:sz w:val="22"/>
          <w:szCs w:val="22"/>
          <w:highlight w:val="white"/>
          <w:lang w:val="en"/>
        </w:rPr>
        <w:t>Identifying resources needed and assign individual responsibilities. </w:t>
      </w:r>
      <w:r>
        <w:rPr>
          <w:color w:val="333333"/>
          <w:sz w:val="22"/>
          <w:szCs w:val="22"/>
          <w:lang w:val="en"/>
        </w:rPr>
        <w:br/>
      </w:r>
      <w:r>
        <w:rPr>
          <w:color w:val="333333"/>
          <w:sz w:val="22"/>
          <w:szCs w:val="22"/>
          <w:highlight w:val="white"/>
          <w:lang w:val="en"/>
        </w:rPr>
        <w:t>Managing day-to-day operational aspects of  projects and scope of works. </w:t>
      </w:r>
      <w:r>
        <w:rPr>
          <w:color w:val="333333"/>
          <w:sz w:val="22"/>
          <w:szCs w:val="22"/>
          <w:lang w:val="en"/>
        </w:rPr>
        <w:br/>
      </w:r>
      <w:r>
        <w:rPr>
          <w:color w:val="333333"/>
          <w:sz w:val="22"/>
          <w:szCs w:val="22"/>
          <w:highlight w:val="white"/>
          <w:lang w:val="en"/>
        </w:rPr>
        <w:t>Effectively apply company methodology and enforce project standards. </w:t>
      </w:r>
      <w:r>
        <w:rPr>
          <w:color w:val="333333"/>
          <w:sz w:val="22"/>
          <w:szCs w:val="22"/>
          <w:lang w:val="en"/>
        </w:rPr>
        <w:br/>
      </w:r>
      <w:r>
        <w:rPr>
          <w:color w:val="333333"/>
          <w:sz w:val="22"/>
          <w:szCs w:val="22"/>
          <w:highlight w:val="white"/>
          <w:lang w:val="en"/>
        </w:rPr>
        <w:t>Prepare for engagement reviews and quality assurance procedures. </w:t>
      </w:r>
      <w:r>
        <w:rPr>
          <w:color w:val="333333"/>
          <w:sz w:val="22"/>
          <w:szCs w:val="22"/>
          <w:lang w:val="en"/>
        </w:rPr>
        <w:br/>
      </w:r>
      <w:r>
        <w:rPr>
          <w:color w:val="333333"/>
          <w:sz w:val="22"/>
          <w:szCs w:val="22"/>
          <w:highlight w:val="white"/>
          <w:lang w:val="en"/>
        </w:rPr>
        <w:t>Ensure project documents are complete, current, and stored appropriately. </w:t>
      </w:r>
      <w:r>
        <w:rPr>
          <w:color w:val="333333"/>
          <w:sz w:val="22"/>
          <w:szCs w:val="22"/>
          <w:lang w:val="en"/>
        </w:rPr>
        <w:br/>
      </w:r>
      <w:r>
        <w:rPr>
          <w:color w:val="333333"/>
          <w:sz w:val="22"/>
          <w:szCs w:val="22"/>
          <w:highlight w:val="white"/>
          <w:lang w:val="en"/>
        </w:rPr>
        <w:t>Project Accounting and Manage project budget. </w:t>
      </w:r>
      <w:r>
        <w:rPr>
          <w:color w:val="333333"/>
          <w:sz w:val="22"/>
          <w:szCs w:val="22"/>
          <w:lang w:val="en"/>
        </w:rPr>
        <w:br/>
      </w:r>
      <w:r>
        <w:rPr>
          <w:color w:val="333333"/>
          <w:sz w:val="22"/>
          <w:szCs w:val="22"/>
          <w:highlight w:val="white"/>
          <w:lang w:val="en"/>
        </w:rPr>
        <w:t>Track and report team hours and expenses on a weekly basis. </w:t>
      </w:r>
      <w:r>
        <w:rPr>
          <w:color w:val="333333"/>
          <w:sz w:val="22"/>
          <w:szCs w:val="22"/>
          <w:lang w:val="en"/>
        </w:rPr>
        <w:br/>
      </w:r>
      <w:r>
        <w:rPr>
          <w:color w:val="333333"/>
          <w:sz w:val="22"/>
          <w:szCs w:val="22"/>
          <w:highlight w:val="white"/>
          <w:lang w:val="en"/>
        </w:rPr>
        <w:t>Determine appropriate revenue recognition, ensure timely and accurate invoicing and follow up with clients, when necessary, regarding unpaid invoices. </w:t>
      </w:r>
    </w:p>
    <w:p w14:paraId="72EDF533" w14:textId="77777777" w:rsidR="00000000" w:rsidRDefault="00000000">
      <w:pPr>
        <w:autoSpaceDE w:val="0"/>
        <w:spacing w:after="200" w:line="276" w:lineRule="auto"/>
        <w:rPr>
          <w:color w:val="333333"/>
          <w:sz w:val="22"/>
          <w:szCs w:val="22"/>
          <w:lang w:val="en"/>
        </w:rPr>
      </w:pPr>
      <w:r>
        <w:rPr>
          <w:color w:val="333333"/>
          <w:sz w:val="22"/>
          <w:szCs w:val="22"/>
          <w:lang w:val="en"/>
        </w:rPr>
        <w:t xml:space="preserve">This position involves: </w:t>
      </w:r>
      <w:r>
        <w:rPr>
          <w:color w:val="333333"/>
          <w:sz w:val="22"/>
          <w:szCs w:val="22"/>
          <w:lang w:val="en"/>
        </w:rPr>
        <w:br/>
        <w:t>• Liaising with operatives &amp; customers</w:t>
      </w:r>
      <w:r>
        <w:rPr>
          <w:color w:val="333333"/>
          <w:sz w:val="22"/>
          <w:szCs w:val="22"/>
          <w:lang w:val="en"/>
        </w:rPr>
        <w:br/>
        <w:t>• Preparing monthly reports</w:t>
      </w:r>
      <w:r>
        <w:rPr>
          <w:color w:val="333333"/>
          <w:sz w:val="22"/>
          <w:szCs w:val="22"/>
          <w:lang w:val="en"/>
        </w:rPr>
        <w:br/>
        <w:t>• Negotiating contracts</w:t>
      </w:r>
      <w:r>
        <w:rPr>
          <w:color w:val="333333"/>
          <w:sz w:val="22"/>
          <w:szCs w:val="22"/>
          <w:lang w:val="en"/>
        </w:rPr>
        <w:br/>
        <w:t>• Managing tenders</w:t>
      </w:r>
      <w:r>
        <w:rPr>
          <w:color w:val="333333"/>
          <w:sz w:val="22"/>
          <w:szCs w:val="22"/>
          <w:lang w:val="en"/>
        </w:rPr>
        <w:br/>
        <w:t>• Monitoring changes or developments within the industry</w:t>
      </w:r>
      <w:r>
        <w:rPr>
          <w:color w:val="333333"/>
          <w:sz w:val="22"/>
          <w:szCs w:val="22"/>
          <w:lang w:val="en"/>
        </w:rPr>
        <w:br/>
        <w:t>• Evaluating customer needs</w:t>
      </w:r>
      <w:r>
        <w:rPr>
          <w:color w:val="333333"/>
          <w:sz w:val="22"/>
          <w:szCs w:val="22"/>
          <w:lang w:val="en"/>
        </w:rPr>
        <w:br/>
        <w:t>• Training staff</w:t>
      </w:r>
      <w:r>
        <w:rPr>
          <w:color w:val="333333"/>
          <w:sz w:val="22"/>
          <w:szCs w:val="22"/>
          <w:lang w:val="en"/>
        </w:rPr>
        <w:br/>
        <w:t>• Conducting employee appraisals</w:t>
      </w:r>
    </w:p>
    <w:p w14:paraId="2DE4A91A" w14:textId="77777777" w:rsidR="00000000" w:rsidRDefault="00000000">
      <w:pPr>
        <w:autoSpaceDE w:val="0"/>
        <w:spacing w:after="200" w:line="276" w:lineRule="auto"/>
        <w:rPr>
          <w:color w:val="333333"/>
          <w:sz w:val="22"/>
          <w:szCs w:val="22"/>
          <w:lang w:val="en"/>
        </w:rPr>
      </w:pPr>
      <w:r>
        <w:rPr>
          <w:color w:val="333333"/>
          <w:sz w:val="22"/>
          <w:szCs w:val="22"/>
          <w:lang w:val="en"/>
        </w:rPr>
        <w:t>I also got the company through Network Rail RISQOs and CHAS</w:t>
      </w:r>
    </w:p>
    <w:p w14:paraId="383822C9" w14:textId="77777777" w:rsidR="00000000" w:rsidRDefault="00000000">
      <w:pPr>
        <w:autoSpaceDE w:val="0"/>
        <w:spacing w:after="200" w:line="276" w:lineRule="auto"/>
        <w:rPr>
          <w:color w:val="222222"/>
          <w:sz w:val="22"/>
          <w:szCs w:val="22"/>
          <w:lang w:val="en"/>
        </w:rPr>
      </w:pPr>
      <w:r>
        <w:rPr>
          <w:color w:val="333333"/>
          <w:sz w:val="22"/>
          <w:szCs w:val="22"/>
          <w:lang w:val="en"/>
        </w:rPr>
        <w:t>We also won an award for painting three number Arcades in Cardiff City centre under my control and supervision</w:t>
      </w:r>
    </w:p>
    <w:p w14:paraId="5C9B58C7" w14:textId="77777777" w:rsidR="00000000" w:rsidRDefault="00000000">
      <w:pPr>
        <w:autoSpaceDE w:val="0"/>
        <w:spacing w:after="200" w:line="276" w:lineRule="auto"/>
        <w:rPr>
          <w:color w:val="215E99"/>
          <w:sz w:val="22"/>
          <w:szCs w:val="22"/>
          <w:u w:val="single"/>
          <w:lang w:val="en"/>
        </w:rPr>
      </w:pPr>
      <w:r>
        <w:rPr>
          <w:color w:val="222222"/>
          <w:sz w:val="22"/>
          <w:szCs w:val="22"/>
          <w:lang w:val="en"/>
        </w:rPr>
        <w:lastRenderedPageBreak/>
        <w:t>Reason for leaving; Company Director Retiring to illness Redundancy</w:t>
      </w:r>
    </w:p>
    <w:p w14:paraId="4EA9A960" w14:textId="77777777" w:rsidR="00000000" w:rsidRDefault="00000000">
      <w:pPr>
        <w:autoSpaceDE w:val="0"/>
        <w:spacing w:after="200" w:line="276" w:lineRule="auto"/>
        <w:rPr>
          <w:sz w:val="22"/>
          <w:szCs w:val="22"/>
          <w:lang w:val="en"/>
        </w:rPr>
      </w:pPr>
      <w:r>
        <w:rPr>
          <w:color w:val="215E99"/>
          <w:sz w:val="22"/>
          <w:szCs w:val="22"/>
          <w:u w:val="single"/>
          <w:lang w:val="en"/>
        </w:rPr>
        <w:t>2012; Mi Space Construction Ltd (Assistant Site Manager)</w:t>
      </w:r>
    </w:p>
    <w:p w14:paraId="5DD3B4F8" w14:textId="77777777" w:rsidR="00000000" w:rsidRDefault="00000000">
      <w:pPr>
        <w:autoSpaceDE w:val="0"/>
        <w:spacing w:after="200" w:line="276" w:lineRule="auto"/>
        <w:rPr>
          <w:sz w:val="22"/>
          <w:szCs w:val="22"/>
          <w:lang w:val="en"/>
        </w:rPr>
      </w:pPr>
      <w:r>
        <w:rPr>
          <w:sz w:val="22"/>
          <w:szCs w:val="22"/>
          <w:lang w:val="en"/>
        </w:rPr>
        <w:t>Working on a Social Housing framework kitchen &amp; Bathroom contract for Neath &amp; Port Talbot Homes. Opening, in progress and closing an average of 15 properties per week. This position involved;</w:t>
      </w:r>
    </w:p>
    <w:p w14:paraId="1DD279EB"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Organise direct and sub contract labour on site and maintain daily diary records</w:t>
      </w:r>
    </w:p>
    <w:p w14:paraId="2E9BEE76"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Organise procurement of materials.</w:t>
      </w:r>
      <w:r>
        <w:rPr>
          <w:color w:val="222222"/>
          <w:sz w:val="22"/>
          <w:szCs w:val="22"/>
          <w:lang w:val="en"/>
        </w:rPr>
        <w:t xml:space="preserve"> Inc Kitchen deliveries</w:t>
      </w:r>
    </w:p>
    <w:p w14:paraId="2F17E049"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 xml:space="preserve">Daily dealings with Clerk of Works, Tenant </w:t>
      </w:r>
      <w:r>
        <w:rPr>
          <w:color w:val="222222"/>
          <w:sz w:val="22"/>
          <w:szCs w:val="22"/>
          <w:lang w:val="en"/>
        </w:rPr>
        <w:t>Liaison Officers, Neath &amp; Port Talbot representatives and tenants.</w:t>
      </w:r>
    </w:p>
    <w:p w14:paraId="42042BEF" w14:textId="77777777" w:rsidR="00000000" w:rsidRDefault="00000000">
      <w:pPr>
        <w:numPr>
          <w:ilvl w:val="0"/>
          <w:numId w:val="4"/>
        </w:numPr>
        <w:autoSpaceDE w:val="0"/>
        <w:spacing w:after="200" w:line="276" w:lineRule="auto"/>
        <w:ind w:left="720" w:hanging="360"/>
        <w:rPr>
          <w:color w:val="222222"/>
          <w:sz w:val="22"/>
          <w:szCs w:val="22"/>
          <w:lang w:val="en"/>
        </w:rPr>
      </w:pPr>
      <w:r>
        <w:rPr>
          <w:sz w:val="22"/>
          <w:szCs w:val="22"/>
          <w:lang w:val="en"/>
        </w:rPr>
        <w:t>Prepare and maintain program of works</w:t>
      </w:r>
    </w:p>
    <w:p w14:paraId="35163A61" w14:textId="77777777" w:rsidR="00000000" w:rsidRDefault="00000000">
      <w:pPr>
        <w:numPr>
          <w:ilvl w:val="0"/>
          <w:numId w:val="4"/>
        </w:numPr>
        <w:autoSpaceDE w:val="0"/>
        <w:spacing w:after="200" w:line="276" w:lineRule="auto"/>
        <w:ind w:left="720" w:hanging="360"/>
        <w:rPr>
          <w:color w:val="222222"/>
          <w:sz w:val="22"/>
          <w:szCs w:val="22"/>
          <w:lang w:val="en"/>
        </w:rPr>
      </w:pPr>
      <w:r>
        <w:rPr>
          <w:color w:val="222222"/>
          <w:sz w:val="22"/>
          <w:szCs w:val="22"/>
          <w:lang w:val="en"/>
        </w:rPr>
        <w:t>Attend contractor site meetings and prepare reports for the project manager.</w:t>
      </w:r>
    </w:p>
    <w:p w14:paraId="30CA6AD0" w14:textId="77777777" w:rsidR="00000000" w:rsidRDefault="00000000">
      <w:pPr>
        <w:numPr>
          <w:ilvl w:val="0"/>
          <w:numId w:val="4"/>
        </w:numPr>
        <w:autoSpaceDE w:val="0"/>
        <w:spacing w:after="200" w:line="276" w:lineRule="auto"/>
        <w:ind w:left="720" w:hanging="360"/>
        <w:rPr>
          <w:color w:val="222222"/>
          <w:sz w:val="22"/>
          <w:szCs w:val="22"/>
          <w:lang w:val="en"/>
        </w:rPr>
      </w:pPr>
      <w:r>
        <w:rPr>
          <w:color w:val="222222"/>
          <w:sz w:val="22"/>
          <w:szCs w:val="22"/>
          <w:lang w:val="en"/>
        </w:rPr>
        <w:t>Maintain Health &amp; Safety on site</w:t>
      </w:r>
    </w:p>
    <w:p w14:paraId="607083A7" w14:textId="77777777" w:rsidR="00000000" w:rsidRDefault="00000000">
      <w:pPr>
        <w:numPr>
          <w:ilvl w:val="0"/>
          <w:numId w:val="4"/>
        </w:numPr>
        <w:autoSpaceDE w:val="0"/>
        <w:spacing w:after="200" w:line="276" w:lineRule="auto"/>
        <w:ind w:left="720" w:hanging="360"/>
        <w:rPr>
          <w:color w:val="222222"/>
          <w:sz w:val="22"/>
          <w:szCs w:val="22"/>
          <w:lang w:val="en"/>
        </w:rPr>
      </w:pPr>
      <w:r>
        <w:rPr>
          <w:color w:val="222222"/>
          <w:sz w:val="22"/>
          <w:szCs w:val="22"/>
          <w:lang w:val="en"/>
        </w:rPr>
        <w:t>Quality control, defect reporting and handovers.</w:t>
      </w:r>
    </w:p>
    <w:p w14:paraId="5777928E" w14:textId="77777777" w:rsidR="00000000" w:rsidRDefault="00000000">
      <w:pPr>
        <w:numPr>
          <w:ilvl w:val="0"/>
          <w:numId w:val="4"/>
        </w:numPr>
        <w:autoSpaceDE w:val="0"/>
        <w:spacing w:after="200" w:line="276" w:lineRule="auto"/>
        <w:ind w:left="720" w:hanging="360"/>
        <w:rPr>
          <w:color w:val="222222"/>
          <w:sz w:val="22"/>
          <w:szCs w:val="22"/>
          <w:lang w:val="en"/>
        </w:rPr>
      </w:pPr>
      <w:r>
        <w:rPr>
          <w:color w:val="222222"/>
          <w:sz w:val="22"/>
          <w:szCs w:val="22"/>
          <w:lang w:val="en"/>
        </w:rPr>
        <w:t>All other daily site related matters.</w:t>
      </w:r>
    </w:p>
    <w:p w14:paraId="213E3937" w14:textId="77777777" w:rsidR="00000000" w:rsidRDefault="00000000">
      <w:pPr>
        <w:autoSpaceDE w:val="0"/>
        <w:spacing w:after="200" w:line="276" w:lineRule="auto"/>
        <w:rPr>
          <w:color w:val="222222"/>
          <w:sz w:val="22"/>
          <w:szCs w:val="22"/>
          <w:lang w:val="en"/>
        </w:rPr>
      </w:pPr>
    </w:p>
    <w:p w14:paraId="6B25AE79" w14:textId="77777777" w:rsidR="00000000" w:rsidRDefault="00000000">
      <w:pPr>
        <w:autoSpaceDE w:val="0"/>
        <w:spacing w:after="200" w:line="276" w:lineRule="auto"/>
        <w:rPr>
          <w:color w:val="17365D"/>
          <w:sz w:val="22"/>
          <w:szCs w:val="22"/>
          <w:u w:val="single"/>
          <w:lang w:val="en"/>
        </w:rPr>
      </w:pPr>
      <w:r>
        <w:rPr>
          <w:color w:val="222222"/>
          <w:sz w:val="22"/>
          <w:szCs w:val="22"/>
          <w:lang w:val="en"/>
        </w:rPr>
        <w:t>Reason for leaving; Offered Contracts Manager position with J J Williams (painting services) ltd</w:t>
      </w:r>
    </w:p>
    <w:p w14:paraId="1FA33A57" w14:textId="77777777" w:rsidR="00000000" w:rsidRDefault="00000000">
      <w:pPr>
        <w:autoSpaceDE w:val="0"/>
        <w:spacing w:after="200" w:line="276" w:lineRule="auto"/>
        <w:rPr>
          <w:color w:val="17365D"/>
          <w:sz w:val="22"/>
          <w:szCs w:val="22"/>
          <w:u w:val="single"/>
          <w:lang w:val="en"/>
        </w:rPr>
      </w:pPr>
    </w:p>
    <w:p w14:paraId="5401E21D" w14:textId="77777777" w:rsidR="00000000" w:rsidRDefault="00000000">
      <w:pPr>
        <w:autoSpaceDE w:val="0"/>
        <w:spacing w:after="200" w:line="276" w:lineRule="auto"/>
        <w:rPr>
          <w:sz w:val="22"/>
          <w:szCs w:val="22"/>
          <w:lang w:val="en"/>
        </w:rPr>
      </w:pPr>
      <w:r>
        <w:rPr>
          <w:color w:val="215E99"/>
          <w:sz w:val="22"/>
          <w:szCs w:val="22"/>
          <w:u w:val="single"/>
          <w:lang w:val="en"/>
        </w:rPr>
        <w:t>2011 to 2012; Profix Construction Ltd, (Contracts Manager)</w:t>
      </w:r>
    </w:p>
    <w:p w14:paraId="674C4973" w14:textId="77777777" w:rsidR="00000000" w:rsidRDefault="00000000">
      <w:pPr>
        <w:autoSpaceDE w:val="0"/>
        <w:rPr>
          <w:color w:val="000000"/>
          <w:sz w:val="22"/>
          <w:szCs w:val="22"/>
          <w:lang w:val="en"/>
        </w:rPr>
      </w:pPr>
      <w:r>
        <w:rPr>
          <w:sz w:val="22"/>
          <w:szCs w:val="22"/>
          <w:lang w:val="en"/>
        </w:rPr>
        <w:t xml:space="preserve">Responsible to the Operations Director I carried out pre contract meetings, surveying of  repairs, measuring and procurement of materials, supervising up to 20 multidiscipline teams and sub contractors on various sites across South, West and Mid Wales also across West Country and Gloucestershire </w:t>
      </w:r>
      <w:r>
        <w:rPr>
          <w:color w:val="000000"/>
          <w:sz w:val="22"/>
          <w:szCs w:val="22"/>
          <w:highlight w:val="white"/>
          <w:lang w:val="en"/>
        </w:rPr>
        <w:t xml:space="preserve">specialising in building restoration, refurbishment and damage management. </w:t>
      </w:r>
      <w:r>
        <w:rPr>
          <w:sz w:val="22"/>
          <w:szCs w:val="22"/>
          <w:lang w:val="en"/>
        </w:rPr>
        <w:t>This position involved;</w:t>
      </w:r>
    </w:p>
    <w:p w14:paraId="74AAB596" w14:textId="77777777" w:rsidR="00000000" w:rsidRDefault="00000000">
      <w:pPr>
        <w:autoSpaceDE w:val="0"/>
        <w:ind w:left="360"/>
        <w:rPr>
          <w:color w:val="000000"/>
          <w:sz w:val="22"/>
          <w:szCs w:val="22"/>
          <w:lang w:val="en"/>
        </w:rPr>
      </w:pPr>
    </w:p>
    <w:p w14:paraId="54054283" w14:textId="77777777" w:rsidR="00000000" w:rsidRDefault="00000000">
      <w:pPr>
        <w:numPr>
          <w:ilvl w:val="0"/>
          <w:numId w:val="4"/>
        </w:numPr>
        <w:autoSpaceDE w:val="0"/>
        <w:spacing w:after="200" w:line="276" w:lineRule="auto"/>
        <w:ind w:left="360" w:hanging="360"/>
        <w:rPr>
          <w:color w:val="262626"/>
          <w:sz w:val="22"/>
          <w:szCs w:val="22"/>
          <w:highlight w:val="white"/>
          <w:lang w:val="en"/>
        </w:rPr>
      </w:pPr>
      <w:r>
        <w:rPr>
          <w:sz w:val="22"/>
          <w:szCs w:val="22"/>
          <w:highlight w:val="white"/>
          <w:lang w:val="en"/>
        </w:rPr>
        <w:t>The delivery of the refurbishment programmes, management of the supervisors on sites, procurement of materials and dealing with operational issues</w:t>
      </w:r>
    </w:p>
    <w:p w14:paraId="68D581B7" w14:textId="77777777" w:rsidR="00000000" w:rsidRDefault="00000000">
      <w:pPr>
        <w:numPr>
          <w:ilvl w:val="0"/>
          <w:numId w:val="4"/>
        </w:numPr>
        <w:autoSpaceDE w:val="0"/>
        <w:spacing w:before="100" w:after="100"/>
        <w:ind w:left="360" w:hanging="360"/>
        <w:rPr>
          <w:sz w:val="22"/>
          <w:szCs w:val="22"/>
          <w:highlight w:val="white"/>
          <w:lang w:val="en"/>
        </w:rPr>
      </w:pPr>
      <w:r>
        <w:rPr>
          <w:color w:val="262626"/>
          <w:sz w:val="22"/>
          <w:szCs w:val="22"/>
          <w:highlight w:val="white"/>
          <w:lang w:val="en"/>
        </w:rPr>
        <w:t>Identify and implement improved working methods, ensure robust systems, processes and management controls are in place to meet contractual performance and raise productivity.</w:t>
      </w:r>
    </w:p>
    <w:p w14:paraId="61DE396C" w14:textId="77777777" w:rsidR="00000000" w:rsidRDefault="00000000">
      <w:pPr>
        <w:numPr>
          <w:ilvl w:val="0"/>
          <w:numId w:val="4"/>
        </w:numPr>
        <w:autoSpaceDE w:val="0"/>
        <w:spacing w:before="100" w:after="100"/>
        <w:ind w:left="360" w:hanging="360"/>
        <w:rPr>
          <w:sz w:val="22"/>
          <w:szCs w:val="22"/>
          <w:highlight w:val="white"/>
          <w:lang w:val="en"/>
        </w:rPr>
      </w:pPr>
      <w:r>
        <w:rPr>
          <w:sz w:val="22"/>
          <w:szCs w:val="22"/>
          <w:highlight w:val="white"/>
          <w:lang w:val="en"/>
        </w:rPr>
        <w:t>Managing the successful delivery of contracts from “cradle to grave” through established teams of Site Supervisors, Foreman and Operatives and able to operate both at a strategic and operational level. </w:t>
      </w:r>
    </w:p>
    <w:p w14:paraId="254DCC50" w14:textId="77777777" w:rsidR="00000000" w:rsidRDefault="00000000">
      <w:pPr>
        <w:numPr>
          <w:ilvl w:val="0"/>
          <w:numId w:val="4"/>
        </w:numPr>
        <w:autoSpaceDE w:val="0"/>
        <w:spacing w:before="100" w:after="100"/>
        <w:ind w:left="360" w:hanging="360"/>
        <w:rPr>
          <w:sz w:val="22"/>
          <w:szCs w:val="22"/>
          <w:highlight w:val="white"/>
          <w:lang w:val="en"/>
        </w:rPr>
      </w:pPr>
      <w:r>
        <w:rPr>
          <w:sz w:val="22"/>
          <w:szCs w:val="22"/>
          <w:highlight w:val="white"/>
          <w:lang w:val="en"/>
        </w:rPr>
        <w:t>Ensuring the effective development, planning, design and delivery of refurbishment programme.</w:t>
      </w:r>
    </w:p>
    <w:p w14:paraId="34A3D801" w14:textId="77777777" w:rsidR="00000000" w:rsidRDefault="00000000">
      <w:pPr>
        <w:numPr>
          <w:ilvl w:val="0"/>
          <w:numId w:val="4"/>
        </w:numPr>
        <w:autoSpaceDE w:val="0"/>
        <w:spacing w:before="100" w:after="100"/>
        <w:ind w:left="360" w:hanging="360"/>
        <w:rPr>
          <w:sz w:val="22"/>
          <w:szCs w:val="22"/>
          <w:highlight w:val="white"/>
          <w:lang w:val="en"/>
        </w:rPr>
      </w:pPr>
      <w:r>
        <w:rPr>
          <w:sz w:val="22"/>
          <w:szCs w:val="22"/>
          <w:highlight w:val="white"/>
          <w:lang w:val="en"/>
        </w:rPr>
        <w:lastRenderedPageBreak/>
        <w:t xml:space="preserve">Effective management of H&amp;S on all contracts including CDM regulations, risk assessments, method statements and asbestos management. </w:t>
      </w:r>
    </w:p>
    <w:p w14:paraId="0CA26805" w14:textId="77777777" w:rsidR="00000000" w:rsidRDefault="00000000">
      <w:pPr>
        <w:numPr>
          <w:ilvl w:val="0"/>
          <w:numId w:val="4"/>
        </w:numPr>
        <w:autoSpaceDE w:val="0"/>
        <w:spacing w:before="100" w:after="100"/>
        <w:ind w:left="360" w:hanging="360"/>
        <w:rPr>
          <w:sz w:val="22"/>
          <w:szCs w:val="22"/>
          <w:highlight w:val="white"/>
          <w:lang w:val="en"/>
        </w:rPr>
      </w:pPr>
      <w:r>
        <w:rPr>
          <w:sz w:val="22"/>
          <w:szCs w:val="22"/>
          <w:highlight w:val="white"/>
          <w:lang w:val="en"/>
        </w:rPr>
        <w:t>Delivered contracts in close association with the Quantity Surveyors and Cost Control Team within contract budgets and timescales. </w:t>
      </w:r>
    </w:p>
    <w:p w14:paraId="4D7D507F" w14:textId="77777777" w:rsidR="00000000" w:rsidRDefault="00000000">
      <w:pPr>
        <w:numPr>
          <w:ilvl w:val="0"/>
          <w:numId w:val="4"/>
        </w:numPr>
        <w:autoSpaceDE w:val="0"/>
        <w:spacing w:before="100" w:after="100"/>
        <w:ind w:left="360" w:hanging="360"/>
        <w:rPr>
          <w:sz w:val="22"/>
          <w:szCs w:val="22"/>
          <w:highlight w:val="white"/>
          <w:lang w:val="en"/>
        </w:rPr>
      </w:pPr>
      <w:r>
        <w:rPr>
          <w:sz w:val="22"/>
          <w:szCs w:val="22"/>
          <w:highlight w:val="white"/>
          <w:lang w:val="en"/>
        </w:rPr>
        <w:t>Ensure clients experience of the works is positive and with the minimum disruption through effective communications and management of client Liaison.</w:t>
      </w:r>
    </w:p>
    <w:p w14:paraId="5B85F951" w14:textId="77777777" w:rsidR="00000000" w:rsidRDefault="00000000">
      <w:pPr>
        <w:numPr>
          <w:ilvl w:val="0"/>
          <w:numId w:val="4"/>
        </w:numPr>
        <w:autoSpaceDE w:val="0"/>
        <w:spacing w:before="100" w:after="100"/>
        <w:ind w:left="360" w:hanging="360"/>
        <w:rPr>
          <w:sz w:val="22"/>
          <w:szCs w:val="22"/>
          <w:highlight w:val="white"/>
          <w:lang w:val="en"/>
        </w:rPr>
      </w:pPr>
      <w:r>
        <w:rPr>
          <w:sz w:val="22"/>
          <w:szCs w:val="22"/>
          <w:highlight w:val="white"/>
          <w:lang w:val="en"/>
        </w:rPr>
        <w:t>Chair meetings and prepare and present project reports. </w:t>
      </w:r>
      <w:r>
        <w:rPr>
          <w:sz w:val="22"/>
          <w:szCs w:val="22"/>
          <w:highlight w:val="white"/>
          <w:lang w:val="en"/>
        </w:rPr>
        <w:br/>
      </w:r>
    </w:p>
    <w:p w14:paraId="3DBA88D2" w14:textId="77777777" w:rsidR="00000000" w:rsidRDefault="00000000">
      <w:pPr>
        <w:autoSpaceDE w:val="0"/>
        <w:spacing w:before="100" w:after="100"/>
        <w:rPr>
          <w:color w:val="000000"/>
          <w:sz w:val="22"/>
          <w:szCs w:val="22"/>
          <w:lang w:val="en"/>
        </w:rPr>
      </w:pPr>
      <w:r>
        <w:rPr>
          <w:sz w:val="22"/>
          <w:szCs w:val="22"/>
          <w:highlight w:val="white"/>
          <w:lang w:val="en"/>
        </w:rPr>
        <w:t>Types of contracts managed;</w:t>
      </w:r>
    </w:p>
    <w:p w14:paraId="381FA573"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Reactive repairs to properties</w:t>
      </w:r>
    </w:p>
    <w:p w14:paraId="311AF95B"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Kitchen &amp; Bathroom refurbs (including High Spec)</w:t>
      </w:r>
    </w:p>
    <w:p w14:paraId="72DCE3F5"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Flooring, (inc, solid wood, Laminate`s, Vinyl`s, Stone &amp; Ceramics)</w:t>
      </w:r>
    </w:p>
    <w:p w14:paraId="1F222E49"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Decorating &amp;Tiling</w:t>
      </w:r>
    </w:p>
    <w:p w14:paraId="7D5658CB"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Mould and damp surveys and treatment</w:t>
      </w:r>
    </w:p>
    <w:p w14:paraId="74995F60"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Cleaning and remedial works</w:t>
      </w:r>
    </w:p>
    <w:p w14:paraId="3AECDAFD" w14:textId="77777777" w:rsidR="00000000" w:rsidRDefault="00000000">
      <w:pPr>
        <w:numPr>
          <w:ilvl w:val="0"/>
          <w:numId w:val="4"/>
        </w:numPr>
        <w:tabs>
          <w:tab w:val="left" w:pos="720"/>
        </w:tabs>
        <w:autoSpaceDE w:val="0"/>
        <w:ind w:left="225" w:hanging="360"/>
        <w:rPr>
          <w:color w:val="000000"/>
          <w:sz w:val="22"/>
          <w:szCs w:val="22"/>
          <w:lang w:val="en"/>
        </w:rPr>
      </w:pPr>
      <w:r>
        <w:rPr>
          <w:color w:val="000000"/>
          <w:sz w:val="22"/>
          <w:szCs w:val="22"/>
          <w:lang w:val="en"/>
        </w:rPr>
        <w:t xml:space="preserve">General building and maintenance contracts </w:t>
      </w:r>
    </w:p>
    <w:p w14:paraId="2B99F227" w14:textId="77777777" w:rsidR="00000000" w:rsidRDefault="00000000">
      <w:pPr>
        <w:numPr>
          <w:ilvl w:val="0"/>
          <w:numId w:val="4"/>
        </w:numPr>
        <w:tabs>
          <w:tab w:val="left" w:pos="720"/>
        </w:tabs>
        <w:autoSpaceDE w:val="0"/>
        <w:ind w:left="225" w:hanging="360"/>
        <w:rPr>
          <w:color w:val="000000"/>
          <w:sz w:val="22"/>
          <w:szCs w:val="22"/>
          <w:highlight w:val="white"/>
          <w:lang w:val="en"/>
        </w:rPr>
      </w:pPr>
      <w:r>
        <w:rPr>
          <w:color w:val="000000"/>
          <w:sz w:val="22"/>
          <w:szCs w:val="22"/>
          <w:lang w:val="en"/>
        </w:rPr>
        <w:t>Groundwork’s</w:t>
      </w:r>
    </w:p>
    <w:p w14:paraId="4BEB9EA1" w14:textId="77777777" w:rsidR="00000000" w:rsidRDefault="00000000">
      <w:pPr>
        <w:autoSpaceDE w:val="0"/>
        <w:spacing w:before="100" w:after="100"/>
        <w:rPr>
          <w:color w:val="000000"/>
          <w:sz w:val="22"/>
          <w:szCs w:val="22"/>
          <w:highlight w:val="white"/>
          <w:lang w:val="en"/>
        </w:rPr>
      </w:pPr>
    </w:p>
    <w:p w14:paraId="293165E0" w14:textId="77777777" w:rsidR="00000000" w:rsidRDefault="00000000">
      <w:pPr>
        <w:autoSpaceDE w:val="0"/>
        <w:spacing w:before="100" w:after="100"/>
        <w:rPr>
          <w:color w:val="17365D"/>
          <w:sz w:val="22"/>
          <w:szCs w:val="22"/>
          <w:highlight w:val="white"/>
          <w:u w:val="single"/>
          <w:lang w:val="en"/>
        </w:rPr>
      </w:pPr>
      <w:r>
        <w:rPr>
          <w:sz w:val="22"/>
          <w:szCs w:val="22"/>
          <w:highlight w:val="white"/>
          <w:lang w:val="en"/>
        </w:rPr>
        <w:t>Reason for leaving, company went into liquidation, made redundant.</w:t>
      </w:r>
    </w:p>
    <w:p w14:paraId="671DFE9E" w14:textId="77777777" w:rsidR="00000000" w:rsidRDefault="00000000">
      <w:pPr>
        <w:autoSpaceDE w:val="0"/>
        <w:spacing w:after="200" w:line="276" w:lineRule="auto"/>
        <w:rPr>
          <w:color w:val="17365D"/>
          <w:sz w:val="22"/>
          <w:szCs w:val="22"/>
          <w:highlight w:val="white"/>
          <w:u w:val="single"/>
          <w:lang w:val="en"/>
        </w:rPr>
      </w:pPr>
    </w:p>
    <w:p w14:paraId="04BDCEBD" w14:textId="77777777" w:rsidR="00000000" w:rsidRDefault="00000000">
      <w:pPr>
        <w:autoSpaceDE w:val="0"/>
        <w:spacing w:after="200" w:line="276" w:lineRule="auto"/>
        <w:rPr>
          <w:sz w:val="22"/>
          <w:szCs w:val="22"/>
          <w:highlight w:val="white"/>
          <w:lang w:val="en"/>
        </w:rPr>
      </w:pPr>
      <w:r>
        <w:rPr>
          <w:color w:val="215E99"/>
          <w:sz w:val="22"/>
          <w:szCs w:val="22"/>
          <w:u w:val="single"/>
          <w:lang w:val="en"/>
        </w:rPr>
        <w:t>1997 to 2011; Seddon Painting &amp; Maintenance Ltd (Site Manager)</w:t>
      </w:r>
    </w:p>
    <w:p w14:paraId="00B0EC40" w14:textId="77777777" w:rsidR="00000000" w:rsidRDefault="00000000">
      <w:pPr>
        <w:autoSpaceDE w:val="0"/>
        <w:spacing w:after="120" w:line="285" w:lineRule="atLeast"/>
        <w:rPr>
          <w:color w:val="000000"/>
          <w:sz w:val="22"/>
          <w:szCs w:val="22"/>
          <w:highlight w:val="white"/>
          <w:lang w:val="en"/>
        </w:rPr>
      </w:pPr>
      <w:r>
        <w:rPr>
          <w:sz w:val="22"/>
          <w:szCs w:val="22"/>
          <w:highlight w:val="white"/>
          <w:lang w:val="en"/>
        </w:rPr>
        <w:t xml:space="preserve">I worked as part of a national contractor area office team, managing numerous diverse projects delivering £10m plus annually of refurbishment upgrades covering the whole of South, East, West and Mid Wales.  </w:t>
      </w:r>
    </w:p>
    <w:p w14:paraId="1E640096" w14:textId="77777777" w:rsidR="00000000" w:rsidRDefault="00000000">
      <w:pPr>
        <w:autoSpaceDE w:val="0"/>
        <w:spacing w:after="120" w:line="285" w:lineRule="atLeast"/>
        <w:rPr>
          <w:color w:val="000000"/>
          <w:sz w:val="22"/>
          <w:szCs w:val="22"/>
          <w:highlight w:val="white"/>
          <w:lang w:val="en"/>
        </w:rPr>
      </w:pPr>
      <w:r>
        <w:rPr>
          <w:color w:val="000000"/>
          <w:sz w:val="22"/>
          <w:szCs w:val="22"/>
          <w:highlight w:val="white"/>
          <w:lang w:val="en"/>
        </w:rPr>
        <w:t>My duties included preparation of sites prior to the commencement of construction work (to set out the site and organise facilities), to plan projects and ensure that they meet agreed specifications, budgets and/or timescales and to oversee building work. Other responsibilities include:</w:t>
      </w:r>
    </w:p>
    <w:p w14:paraId="7D7729D8"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liaising with clients and reporting progress, professional staff (such as architects and surveyors ) and the public</w:t>
      </w:r>
    </w:p>
    <w:p w14:paraId="5F8D4761"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supervising contracted staff</w:t>
      </w:r>
    </w:p>
    <w:p w14:paraId="49F838DE"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meeting subcontractors</w:t>
      </w:r>
    </w:p>
    <w:p w14:paraId="52AA7450"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making safety inspections and ensuring construction and site safety</w:t>
      </w:r>
    </w:p>
    <w:p w14:paraId="703D0ED4"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checking and preparing site reports, designs and drawings</w:t>
      </w:r>
    </w:p>
    <w:p w14:paraId="716EDF30"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maintaining quality control procedures</w:t>
      </w:r>
    </w:p>
    <w:p w14:paraId="45751E29"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motivating the workforce</w:t>
      </w:r>
    </w:p>
    <w:p w14:paraId="3912F020"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problem solving and dealing with complaints</w:t>
      </w:r>
    </w:p>
    <w:p w14:paraId="2692BE50" w14:textId="77777777" w:rsidR="00000000" w:rsidRDefault="00000000">
      <w:pPr>
        <w:numPr>
          <w:ilvl w:val="0"/>
          <w:numId w:val="4"/>
        </w:numPr>
        <w:tabs>
          <w:tab w:val="left" w:pos="720"/>
        </w:tabs>
        <w:autoSpaceDE w:val="0"/>
        <w:spacing w:line="285" w:lineRule="atLeast"/>
        <w:ind w:left="210" w:hanging="360"/>
        <w:rPr>
          <w:color w:val="000000"/>
          <w:sz w:val="22"/>
          <w:szCs w:val="22"/>
          <w:highlight w:val="white"/>
          <w:lang w:val="en"/>
        </w:rPr>
      </w:pPr>
      <w:r>
        <w:rPr>
          <w:color w:val="000000"/>
          <w:sz w:val="22"/>
          <w:szCs w:val="22"/>
          <w:highlight w:val="white"/>
          <w:lang w:val="en"/>
        </w:rPr>
        <w:t>Using specialist construction management computer applications.</w:t>
      </w:r>
    </w:p>
    <w:p w14:paraId="669BCFDD" w14:textId="77777777" w:rsidR="00000000" w:rsidRDefault="00000000">
      <w:pPr>
        <w:autoSpaceDE w:val="0"/>
        <w:rPr>
          <w:color w:val="000000"/>
          <w:sz w:val="22"/>
          <w:szCs w:val="22"/>
          <w:highlight w:val="white"/>
          <w:lang w:val="en"/>
        </w:rPr>
      </w:pPr>
    </w:p>
    <w:p w14:paraId="02823219" w14:textId="77777777" w:rsidR="00000000" w:rsidRDefault="00000000">
      <w:pPr>
        <w:autoSpaceDE w:val="0"/>
        <w:rPr>
          <w:sz w:val="22"/>
          <w:szCs w:val="22"/>
          <w:lang w:val="en"/>
        </w:rPr>
      </w:pPr>
      <w:r>
        <w:rPr>
          <w:sz w:val="22"/>
          <w:szCs w:val="22"/>
          <w:lang w:val="en"/>
        </w:rPr>
        <w:t xml:space="preserve">I was part of a nationwide team setting up the Seddon Company Customer Care and Quality Control policies and procedures. I served on the Seddon H &amp; S committee for 8 years and also on </w:t>
      </w:r>
      <w:r>
        <w:rPr>
          <w:sz w:val="22"/>
          <w:szCs w:val="22"/>
          <w:lang w:val="en"/>
        </w:rPr>
        <w:lastRenderedPageBreak/>
        <w:t xml:space="preserve">the company’s Financial Solutions team.  During my time with Seddon I successfully ran and completed the following contracts as well as many more, </w:t>
      </w:r>
    </w:p>
    <w:p w14:paraId="57C89045" w14:textId="77777777" w:rsidR="00000000" w:rsidRDefault="00000000">
      <w:pPr>
        <w:autoSpaceDE w:val="0"/>
        <w:rPr>
          <w:sz w:val="22"/>
          <w:szCs w:val="22"/>
          <w:lang w:val="en"/>
        </w:rPr>
      </w:pPr>
    </w:p>
    <w:p w14:paraId="445380D5" w14:textId="77777777" w:rsidR="00000000" w:rsidRDefault="00000000">
      <w:pPr>
        <w:numPr>
          <w:ilvl w:val="0"/>
          <w:numId w:val="4"/>
        </w:numPr>
        <w:autoSpaceDE w:val="0"/>
        <w:ind w:left="720" w:hanging="360"/>
        <w:rPr>
          <w:sz w:val="22"/>
          <w:szCs w:val="22"/>
          <w:lang w:val="en"/>
        </w:rPr>
      </w:pPr>
      <w:r>
        <w:rPr>
          <w:sz w:val="22"/>
          <w:szCs w:val="22"/>
          <w:lang w:val="en"/>
        </w:rPr>
        <w:t>Cardiff City Council ;Refurbishment of seven tower blocks around the Cardiff area supervising H &amp; S using cradles and MEWPs, Also External Painting and Void properties. Painting and cleaning to all external substrates and internal flooring</w:t>
      </w:r>
    </w:p>
    <w:p w14:paraId="52824D16" w14:textId="77777777" w:rsidR="00000000" w:rsidRDefault="00000000">
      <w:pPr>
        <w:numPr>
          <w:ilvl w:val="0"/>
          <w:numId w:val="4"/>
        </w:numPr>
        <w:autoSpaceDE w:val="0"/>
        <w:ind w:left="720" w:hanging="360"/>
        <w:rPr>
          <w:sz w:val="22"/>
          <w:szCs w:val="22"/>
          <w:lang w:val="en"/>
        </w:rPr>
      </w:pPr>
      <w:r>
        <w:rPr>
          <w:sz w:val="22"/>
          <w:szCs w:val="22"/>
          <w:lang w:val="en"/>
        </w:rPr>
        <w:t xml:space="preserve">Hafod Housing; supervising a successful 8year partnership programme, </w:t>
      </w:r>
    </w:p>
    <w:p w14:paraId="6BD4196F" w14:textId="77777777" w:rsidR="00000000" w:rsidRDefault="00000000">
      <w:pPr>
        <w:numPr>
          <w:ilvl w:val="0"/>
          <w:numId w:val="4"/>
        </w:numPr>
        <w:autoSpaceDE w:val="0"/>
        <w:ind w:left="720" w:hanging="360"/>
        <w:rPr>
          <w:sz w:val="22"/>
          <w:szCs w:val="22"/>
          <w:lang w:val="en"/>
        </w:rPr>
      </w:pPr>
      <w:r>
        <w:rPr>
          <w:sz w:val="22"/>
          <w:szCs w:val="22"/>
          <w:lang w:val="en"/>
        </w:rPr>
        <w:t>Torfaen Council; Five year external &amp; internal refurbishment of over 850 properties. Painting, repairs, power washing</w:t>
      </w:r>
    </w:p>
    <w:p w14:paraId="42E0AC5D" w14:textId="77777777" w:rsidR="00000000" w:rsidRDefault="00000000">
      <w:pPr>
        <w:numPr>
          <w:ilvl w:val="0"/>
          <w:numId w:val="4"/>
        </w:numPr>
        <w:autoSpaceDE w:val="0"/>
        <w:ind w:left="720" w:hanging="360"/>
        <w:rPr>
          <w:sz w:val="22"/>
          <w:szCs w:val="22"/>
          <w:lang w:val="en"/>
        </w:rPr>
      </w:pPr>
      <w:r>
        <w:rPr>
          <w:sz w:val="22"/>
          <w:szCs w:val="22"/>
          <w:lang w:val="en"/>
        </w:rPr>
        <w:t xml:space="preserve">Landmark; Sennybridge army camp main kitchen and barrack refurbishments and range buildings. </w:t>
      </w:r>
    </w:p>
    <w:p w14:paraId="40413B22" w14:textId="77777777" w:rsidR="00000000" w:rsidRDefault="00000000">
      <w:pPr>
        <w:numPr>
          <w:ilvl w:val="0"/>
          <w:numId w:val="4"/>
        </w:numPr>
        <w:autoSpaceDE w:val="0"/>
        <w:ind w:left="720" w:hanging="360"/>
        <w:rPr>
          <w:sz w:val="22"/>
          <w:szCs w:val="22"/>
          <w:lang w:val="en"/>
        </w:rPr>
      </w:pPr>
      <w:r>
        <w:rPr>
          <w:sz w:val="22"/>
          <w:szCs w:val="22"/>
          <w:lang w:val="en"/>
        </w:rPr>
        <w:t xml:space="preserve">United Welsh Housing and Caerphilly CBC Disabled bathroom and access adaptations. </w:t>
      </w:r>
    </w:p>
    <w:p w14:paraId="21866EE8" w14:textId="77777777" w:rsidR="00000000" w:rsidRDefault="00000000">
      <w:pPr>
        <w:numPr>
          <w:ilvl w:val="0"/>
          <w:numId w:val="4"/>
        </w:numPr>
        <w:autoSpaceDE w:val="0"/>
        <w:ind w:left="720" w:hanging="360"/>
        <w:rPr>
          <w:sz w:val="22"/>
          <w:szCs w:val="22"/>
          <w:lang w:val="en"/>
        </w:rPr>
      </w:pPr>
      <w:r>
        <w:rPr>
          <w:sz w:val="22"/>
          <w:szCs w:val="22"/>
          <w:lang w:val="en"/>
        </w:rPr>
        <w:t xml:space="preserve">Cardiff City Council ;The external refurbishment to The New Theatre, Cardiff, a grade two listed building carrying out all works whilst the theatre was in constant operation. </w:t>
      </w:r>
    </w:p>
    <w:p w14:paraId="3D596ECE" w14:textId="77777777" w:rsidR="00000000" w:rsidRDefault="00000000">
      <w:pPr>
        <w:autoSpaceDE w:val="0"/>
        <w:ind w:left="720"/>
        <w:rPr>
          <w:sz w:val="22"/>
          <w:szCs w:val="22"/>
          <w:lang w:val="en"/>
        </w:rPr>
      </w:pPr>
      <w:r>
        <w:rPr>
          <w:sz w:val="22"/>
          <w:szCs w:val="22"/>
          <w:lang w:val="en"/>
        </w:rPr>
        <w:t xml:space="preserve">I received a national award for this project. </w:t>
      </w:r>
    </w:p>
    <w:p w14:paraId="2AFCBB57" w14:textId="77777777" w:rsidR="00000000" w:rsidRDefault="00000000">
      <w:pPr>
        <w:numPr>
          <w:ilvl w:val="0"/>
          <w:numId w:val="4"/>
        </w:numPr>
        <w:autoSpaceDE w:val="0"/>
        <w:ind w:left="720" w:hanging="360"/>
        <w:rPr>
          <w:sz w:val="22"/>
          <w:szCs w:val="22"/>
          <w:lang w:val="en"/>
        </w:rPr>
      </w:pPr>
      <w:r>
        <w:rPr>
          <w:sz w:val="22"/>
          <w:szCs w:val="22"/>
          <w:lang w:val="en"/>
        </w:rPr>
        <w:t>Bron Afon housing; a £480,000 void property contract bringing properties up to Welsh Housing Standards, a Kitchen and bathroom contract handing back five properties a week. Disabled adaptations to houses and schemes. Also pre paint repairs and Painting contract.</w:t>
      </w:r>
    </w:p>
    <w:p w14:paraId="3CABBEAA" w14:textId="77777777" w:rsidR="00000000" w:rsidRDefault="00000000">
      <w:pPr>
        <w:autoSpaceDE w:val="0"/>
        <w:rPr>
          <w:sz w:val="22"/>
          <w:szCs w:val="22"/>
          <w:lang w:val="en"/>
        </w:rPr>
      </w:pPr>
      <w:r>
        <w:rPr>
          <w:sz w:val="22"/>
          <w:szCs w:val="22"/>
          <w:lang w:val="en"/>
        </w:rPr>
        <w:t>,</w:t>
      </w:r>
    </w:p>
    <w:p w14:paraId="23BE533B" w14:textId="77777777" w:rsidR="00000000" w:rsidRDefault="00000000">
      <w:pPr>
        <w:autoSpaceDE w:val="0"/>
        <w:rPr>
          <w:color w:val="17365D"/>
          <w:sz w:val="22"/>
          <w:szCs w:val="22"/>
          <w:u w:val="single"/>
          <w:lang w:val="en"/>
        </w:rPr>
      </w:pPr>
      <w:r>
        <w:rPr>
          <w:sz w:val="22"/>
          <w:szCs w:val="22"/>
          <w:lang w:val="en"/>
        </w:rPr>
        <w:t>Reason for leaving, offered the job as Contract Manager with Profix Construction after  being off work for six months after a car accident.</w:t>
      </w:r>
    </w:p>
    <w:p w14:paraId="578BBF3F" w14:textId="77777777" w:rsidR="00000000" w:rsidRDefault="00000000">
      <w:pPr>
        <w:autoSpaceDE w:val="0"/>
        <w:spacing w:after="200" w:line="276" w:lineRule="auto"/>
        <w:rPr>
          <w:color w:val="17365D"/>
          <w:sz w:val="22"/>
          <w:szCs w:val="22"/>
          <w:u w:val="single"/>
          <w:lang w:val="en"/>
        </w:rPr>
      </w:pPr>
    </w:p>
    <w:p w14:paraId="2734B24C" w14:textId="77777777" w:rsidR="00000000" w:rsidRDefault="00000000">
      <w:pPr>
        <w:autoSpaceDE w:val="0"/>
        <w:spacing w:after="200" w:line="276" w:lineRule="auto"/>
        <w:rPr>
          <w:sz w:val="22"/>
          <w:szCs w:val="22"/>
          <w:lang w:val="en"/>
        </w:rPr>
      </w:pPr>
      <w:r>
        <w:rPr>
          <w:color w:val="215E99"/>
          <w:sz w:val="22"/>
          <w:szCs w:val="22"/>
          <w:u w:val="single"/>
          <w:lang w:val="en"/>
        </w:rPr>
        <w:t>1991 to 1997; Self Employed (Painting, Decorating &amp; Property Maintenance)</w:t>
      </w:r>
    </w:p>
    <w:p w14:paraId="2BA8E25B" w14:textId="77777777" w:rsidR="00000000" w:rsidRDefault="00000000">
      <w:pPr>
        <w:autoSpaceDE w:val="0"/>
        <w:spacing w:after="200" w:line="276" w:lineRule="auto"/>
        <w:rPr>
          <w:color w:val="215E99"/>
          <w:sz w:val="22"/>
          <w:szCs w:val="22"/>
          <w:u w:val="single"/>
          <w:lang w:val="en"/>
        </w:rPr>
      </w:pPr>
      <w:r>
        <w:rPr>
          <w:sz w:val="22"/>
          <w:szCs w:val="22"/>
          <w:lang w:val="en"/>
        </w:rPr>
        <w:t>Building up my own successful business of domestic and commercial property maintenance, I had to fold the business after a serious accident left me unable to work for three years. Then joined Seddon</w:t>
      </w:r>
    </w:p>
    <w:p w14:paraId="0900813F" w14:textId="77777777" w:rsidR="00000000" w:rsidRDefault="00000000">
      <w:pPr>
        <w:autoSpaceDE w:val="0"/>
        <w:spacing w:after="200" w:line="276" w:lineRule="auto"/>
        <w:rPr>
          <w:sz w:val="22"/>
          <w:szCs w:val="22"/>
          <w:lang w:val="en"/>
        </w:rPr>
      </w:pPr>
      <w:r>
        <w:rPr>
          <w:color w:val="215E99"/>
          <w:sz w:val="22"/>
          <w:szCs w:val="22"/>
          <w:u w:val="single"/>
          <w:lang w:val="en"/>
        </w:rPr>
        <w:t>1981 to 1991; Frampton’s Decorators &amp; Building Contractors (Foreman/Site Manager)</w:t>
      </w:r>
    </w:p>
    <w:p w14:paraId="736B0C99" w14:textId="77777777" w:rsidR="00000000" w:rsidRDefault="00000000">
      <w:pPr>
        <w:autoSpaceDE w:val="0"/>
        <w:spacing w:after="200" w:line="276" w:lineRule="auto"/>
        <w:rPr>
          <w:color w:val="215E99"/>
          <w:sz w:val="22"/>
          <w:szCs w:val="22"/>
          <w:u w:val="single"/>
          <w:lang w:val="en"/>
        </w:rPr>
      </w:pPr>
      <w:r>
        <w:rPr>
          <w:sz w:val="22"/>
          <w:szCs w:val="22"/>
          <w:lang w:val="en"/>
        </w:rPr>
        <w:t>I was in control of the day to day running of the business from planning contracts, supervision of workforce to estimating and wages. Main works including shop and bar fitting, factory units, extensions and general property maintenance. Left to start own business.</w:t>
      </w:r>
    </w:p>
    <w:p w14:paraId="6CCF4B0E" w14:textId="77777777" w:rsidR="00000000" w:rsidRDefault="00000000">
      <w:pPr>
        <w:autoSpaceDE w:val="0"/>
        <w:spacing w:after="200" w:line="276" w:lineRule="auto"/>
        <w:rPr>
          <w:sz w:val="22"/>
          <w:szCs w:val="22"/>
          <w:lang w:val="en"/>
        </w:rPr>
      </w:pPr>
      <w:r>
        <w:rPr>
          <w:color w:val="215E99"/>
          <w:sz w:val="22"/>
          <w:szCs w:val="22"/>
          <w:u w:val="single"/>
          <w:lang w:val="en"/>
        </w:rPr>
        <w:t>1976 to 1981; Monovern Ltd (Painting &amp; Building Contractors) (Apprentice/Charge hand)</w:t>
      </w:r>
    </w:p>
    <w:p w14:paraId="677F537E" w14:textId="77777777" w:rsidR="00000000" w:rsidRDefault="00000000">
      <w:pPr>
        <w:autoSpaceDE w:val="0"/>
        <w:spacing w:after="200" w:line="276" w:lineRule="auto"/>
        <w:rPr>
          <w:color w:val="215E99"/>
          <w:sz w:val="22"/>
          <w:szCs w:val="22"/>
          <w:lang w:val="en"/>
        </w:rPr>
      </w:pPr>
      <w:r>
        <w:rPr>
          <w:sz w:val="22"/>
          <w:szCs w:val="22"/>
          <w:lang w:val="en"/>
        </w:rPr>
        <w:t>Serving a 5year fully indentured apprenticeship, with one of the largest contractors in the South Wales area. I gained my City &amp; Guilds and worked as a charge hand until leaving to take up a Foreman position with Frampton a Cardiff based company. I was supervising large painting and building contracts at the age of 21</w:t>
      </w:r>
    </w:p>
    <w:p w14:paraId="1AB2E8E9" w14:textId="77777777" w:rsidR="00000000" w:rsidRDefault="00000000">
      <w:pPr>
        <w:autoSpaceDE w:val="0"/>
        <w:spacing w:after="200" w:line="276" w:lineRule="auto"/>
        <w:rPr>
          <w:sz w:val="22"/>
          <w:szCs w:val="22"/>
          <w:lang w:val="en"/>
        </w:rPr>
      </w:pPr>
      <w:r>
        <w:rPr>
          <w:color w:val="215E99"/>
          <w:sz w:val="22"/>
          <w:szCs w:val="22"/>
          <w:lang w:val="en"/>
        </w:rPr>
        <w:t>Education &amp; Qualifications;</w:t>
      </w:r>
    </w:p>
    <w:p w14:paraId="5C9DE7D8" w14:textId="77777777" w:rsidR="00000000" w:rsidRDefault="00000000">
      <w:pPr>
        <w:autoSpaceDE w:val="0"/>
        <w:spacing w:after="200" w:line="276" w:lineRule="auto"/>
        <w:rPr>
          <w:sz w:val="22"/>
          <w:szCs w:val="22"/>
          <w:lang w:val="en"/>
        </w:rPr>
      </w:pPr>
      <w:r>
        <w:rPr>
          <w:sz w:val="22"/>
          <w:szCs w:val="22"/>
          <w:lang w:val="en"/>
        </w:rPr>
        <w:t>Currently studying for a Level 5 Diploma in Construction Management</w:t>
      </w:r>
    </w:p>
    <w:p w14:paraId="30D421F6" w14:textId="77777777" w:rsidR="00000000" w:rsidRDefault="00000000">
      <w:pPr>
        <w:autoSpaceDE w:val="0"/>
        <w:rPr>
          <w:sz w:val="22"/>
          <w:szCs w:val="22"/>
          <w:lang w:val="en"/>
        </w:rPr>
      </w:pPr>
      <w:r>
        <w:rPr>
          <w:sz w:val="22"/>
          <w:szCs w:val="22"/>
          <w:lang w:val="en"/>
        </w:rPr>
        <w:t xml:space="preserve">National Construction College, </w:t>
      </w:r>
    </w:p>
    <w:p w14:paraId="5527A1B3" w14:textId="77777777" w:rsidR="00000000" w:rsidRDefault="00000000">
      <w:pPr>
        <w:autoSpaceDE w:val="0"/>
        <w:rPr>
          <w:sz w:val="22"/>
          <w:szCs w:val="22"/>
          <w:lang w:val="en"/>
        </w:rPr>
      </w:pPr>
      <w:r>
        <w:rPr>
          <w:sz w:val="22"/>
          <w:szCs w:val="22"/>
          <w:lang w:val="en"/>
        </w:rPr>
        <w:t xml:space="preserve">, </w:t>
      </w:r>
    </w:p>
    <w:p w14:paraId="6C7326DE" w14:textId="77777777" w:rsidR="00000000" w:rsidRDefault="00000000">
      <w:pPr>
        <w:numPr>
          <w:ilvl w:val="0"/>
          <w:numId w:val="4"/>
        </w:numPr>
        <w:autoSpaceDE w:val="0"/>
        <w:ind w:left="720" w:hanging="360"/>
        <w:rPr>
          <w:sz w:val="22"/>
          <w:szCs w:val="22"/>
          <w:lang w:val="en"/>
        </w:rPr>
      </w:pPr>
      <w:r>
        <w:rPr>
          <w:sz w:val="22"/>
          <w:szCs w:val="22"/>
          <w:lang w:val="en"/>
        </w:rPr>
        <w:t>CSCS Gold Card ,</w:t>
      </w:r>
    </w:p>
    <w:p w14:paraId="18A7007F" w14:textId="77777777" w:rsidR="00000000" w:rsidRDefault="00000000">
      <w:pPr>
        <w:numPr>
          <w:ilvl w:val="0"/>
          <w:numId w:val="4"/>
        </w:numPr>
        <w:autoSpaceDE w:val="0"/>
        <w:ind w:left="720" w:hanging="360"/>
        <w:rPr>
          <w:sz w:val="22"/>
          <w:szCs w:val="22"/>
          <w:lang w:val="en"/>
        </w:rPr>
      </w:pPr>
      <w:r>
        <w:rPr>
          <w:sz w:val="22"/>
          <w:szCs w:val="22"/>
          <w:lang w:val="en"/>
        </w:rPr>
        <w:lastRenderedPageBreak/>
        <w:t>SMSTS</w:t>
      </w:r>
    </w:p>
    <w:p w14:paraId="59CAC6B3" w14:textId="77777777" w:rsidR="00000000" w:rsidRDefault="00000000">
      <w:pPr>
        <w:numPr>
          <w:ilvl w:val="0"/>
          <w:numId w:val="4"/>
        </w:numPr>
        <w:autoSpaceDE w:val="0"/>
        <w:ind w:left="720" w:hanging="360"/>
        <w:rPr>
          <w:sz w:val="22"/>
          <w:szCs w:val="22"/>
          <w:lang w:val="en"/>
        </w:rPr>
      </w:pPr>
      <w:r>
        <w:rPr>
          <w:sz w:val="22"/>
          <w:szCs w:val="22"/>
          <w:lang w:val="en"/>
        </w:rPr>
        <w:t xml:space="preserve">Currently working towards Construction Management Diploma </w:t>
      </w:r>
    </w:p>
    <w:p w14:paraId="5335B491" w14:textId="77777777" w:rsidR="00000000" w:rsidRDefault="00000000">
      <w:pPr>
        <w:autoSpaceDE w:val="0"/>
        <w:rPr>
          <w:sz w:val="22"/>
          <w:szCs w:val="22"/>
          <w:lang w:val="en"/>
        </w:rPr>
      </w:pPr>
    </w:p>
    <w:p w14:paraId="4E5CFBF6" w14:textId="77777777" w:rsidR="00000000" w:rsidRDefault="00000000">
      <w:pPr>
        <w:autoSpaceDE w:val="0"/>
        <w:rPr>
          <w:sz w:val="22"/>
          <w:szCs w:val="22"/>
          <w:lang w:val="en"/>
        </w:rPr>
      </w:pPr>
      <w:r>
        <w:rPr>
          <w:sz w:val="22"/>
          <w:szCs w:val="22"/>
          <w:lang w:val="en"/>
        </w:rPr>
        <w:t>National Flood School, Farnham,</w:t>
      </w:r>
    </w:p>
    <w:p w14:paraId="603AEBAD" w14:textId="77777777" w:rsidR="00000000" w:rsidRDefault="00000000">
      <w:pPr>
        <w:autoSpaceDE w:val="0"/>
        <w:rPr>
          <w:sz w:val="22"/>
          <w:szCs w:val="22"/>
          <w:lang w:val="en"/>
        </w:rPr>
      </w:pPr>
    </w:p>
    <w:p w14:paraId="4F70277C" w14:textId="77777777" w:rsidR="00000000" w:rsidRDefault="00000000">
      <w:pPr>
        <w:numPr>
          <w:ilvl w:val="0"/>
          <w:numId w:val="4"/>
        </w:numPr>
        <w:autoSpaceDE w:val="0"/>
        <w:ind w:left="720" w:hanging="360"/>
        <w:rPr>
          <w:sz w:val="22"/>
          <w:szCs w:val="22"/>
          <w:lang w:val="en"/>
        </w:rPr>
      </w:pPr>
      <w:r>
        <w:rPr>
          <w:sz w:val="22"/>
          <w:szCs w:val="22"/>
          <w:lang w:val="en"/>
        </w:rPr>
        <w:t xml:space="preserve">Fire Restoration Technician, </w:t>
      </w:r>
    </w:p>
    <w:p w14:paraId="1CA79F82" w14:textId="77777777" w:rsidR="00000000" w:rsidRDefault="00000000">
      <w:pPr>
        <w:numPr>
          <w:ilvl w:val="0"/>
          <w:numId w:val="4"/>
        </w:numPr>
        <w:autoSpaceDE w:val="0"/>
        <w:ind w:left="720" w:hanging="360"/>
        <w:rPr>
          <w:sz w:val="22"/>
          <w:szCs w:val="22"/>
          <w:lang w:val="en"/>
        </w:rPr>
      </w:pPr>
      <w:r>
        <w:rPr>
          <w:sz w:val="22"/>
          <w:szCs w:val="22"/>
          <w:lang w:val="en"/>
        </w:rPr>
        <w:t>Odour Control Technician.</w:t>
      </w:r>
    </w:p>
    <w:p w14:paraId="659F016F" w14:textId="77777777" w:rsidR="00000000" w:rsidRDefault="00000000">
      <w:pPr>
        <w:numPr>
          <w:ilvl w:val="0"/>
          <w:numId w:val="4"/>
        </w:numPr>
        <w:autoSpaceDE w:val="0"/>
        <w:ind w:left="720" w:hanging="360"/>
        <w:rPr>
          <w:sz w:val="22"/>
          <w:szCs w:val="22"/>
          <w:lang w:val="en"/>
        </w:rPr>
      </w:pPr>
      <w:r>
        <w:rPr>
          <w:sz w:val="22"/>
          <w:szCs w:val="22"/>
          <w:lang w:val="en"/>
        </w:rPr>
        <w:t>Mould Remediation</w:t>
      </w:r>
    </w:p>
    <w:p w14:paraId="2006FCE8" w14:textId="77777777" w:rsidR="00000000" w:rsidRDefault="00000000">
      <w:pPr>
        <w:numPr>
          <w:ilvl w:val="0"/>
          <w:numId w:val="4"/>
        </w:numPr>
        <w:autoSpaceDE w:val="0"/>
        <w:ind w:left="720" w:hanging="360"/>
        <w:rPr>
          <w:sz w:val="22"/>
          <w:szCs w:val="22"/>
          <w:lang w:val="en"/>
        </w:rPr>
      </w:pPr>
      <w:r>
        <w:rPr>
          <w:sz w:val="22"/>
          <w:szCs w:val="22"/>
          <w:lang w:val="en"/>
        </w:rPr>
        <w:t>Drying With Heat humidifiers</w:t>
      </w:r>
    </w:p>
    <w:p w14:paraId="4721143E" w14:textId="77777777" w:rsidR="00000000" w:rsidRDefault="00000000">
      <w:pPr>
        <w:numPr>
          <w:ilvl w:val="0"/>
          <w:numId w:val="4"/>
        </w:numPr>
        <w:autoSpaceDE w:val="0"/>
        <w:ind w:left="720" w:hanging="360"/>
        <w:rPr>
          <w:sz w:val="22"/>
          <w:szCs w:val="22"/>
          <w:lang w:val="en"/>
        </w:rPr>
      </w:pPr>
      <w:r>
        <w:rPr>
          <w:sz w:val="22"/>
          <w:szCs w:val="22"/>
          <w:lang w:val="en"/>
        </w:rPr>
        <w:t>Practical Use of Moisture Meters</w:t>
      </w:r>
    </w:p>
    <w:p w14:paraId="5B125EB2"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Water damage Awareness</w:t>
      </w:r>
    </w:p>
    <w:p w14:paraId="6AC7BA23"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Cleaning processes</w:t>
      </w:r>
    </w:p>
    <w:p w14:paraId="0B3CCB00" w14:textId="77777777" w:rsidR="00000000" w:rsidRDefault="00000000">
      <w:pPr>
        <w:autoSpaceDE w:val="0"/>
        <w:spacing w:after="200" w:line="276" w:lineRule="auto"/>
        <w:rPr>
          <w:sz w:val="22"/>
          <w:szCs w:val="22"/>
          <w:lang w:val="en"/>
        </w:rPr>
      </w:pPr>
    </w:p>
    <w:p w14:paraId="36448343" w14:textId="77777777" w:rsidR="00000000" w:rsidRDefault="00000000">
      <w:pPr>
        <w:autoSpaceDE w:val="0"/>
        <w:spacing w:after="200" w:line="276" w:lineRule="auto"/>
        <w:rPr>
          <w:sz w:val="22"/>
          <w:szCs w:val="22"/>
          <w:lang w:val="en"/>
        </w:rPr>
      </w:pPr>
      <w:r>
        <w:rPr>
          <w:sz w:val="22"/>
          <w:szCs w:val="22"/>
          <w:lang w:val="en"/>
        </w:rPr>
        <w:t xml:space="preserve">Neath &amp; Port Talbot College, Neath, </w:t>
      </w:r>
    </w:p>
    <w:p w14:paraId="7D6C6705"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 xml:space="preserve">NEBOSH General Certificate NC3, </w:t>
      </w:r>
    </w:p>
    <w:p w14:paraId="42B9282C" w14:textId="77777777" w:rsidR="00000000" w:rsidRDefault="00000000">
      <w:pPr>
        <w:autoSpaceDE w:val="0"/>
        <w:spacing w:after="200" w:line="276" w:lineRule="auto"/>
        <w:rPr>
          <w:sz w:val="22"/>
          <w:szCs w:val="22"/>
          <w:lang w:val="en"/>
        </w:rPr>
      </w:pPr>
      <w:r>
        <w:rPr>
          <w:sz w:val="22"/>
          <w:szCs w:val="22"/>
          <w:lang w:val="en"/>
        </w:rPr>
        <w:t xml:space="preserve">Rhondda College, Llwynapia, 1978 to 1979                                          </w:t>
      </w:r>
    </w:p>
    <w:p w14:paraId="5446F57A"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City &amp; Guilds Advanced</w:t>
      </w:r>
    </w:p>
    <w:p w14:paraId="41442CD3" w14:textId="77777777" w:rsidR="00000000" w:rsidRDefault="00000000">
      <w:pPr>
        <w:autoSpaceDE w:val="0"/>
        <w:spacing w:after="200" w:line="276" w:lineRule="auto"/>
        <w:rPr>
          <w:sz w:val="22"/>
          <w:szCs w:val="22"/>
          <w:lang w:val="en"/>
        </w:rPr>
      </w:pPr>
      <w:r>
        <w:rPr>
          <w:sz w:val="22"/>
          <w:szCs w:val="22"/>
          <w:lang w:val="en"/>
        </w:rPr>
        <w:t>Pontypridd College, Rydyfelin, Pontypridd, 1976 to 1978</w:t>
      </w:r>
    </w:p>
    <w:p w14:paraId="6F787CE1"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CITB Construction Skills</w:t>
      </w:r>
    </w:p>
    <w:p w14:paraId="7C5BC8F5" w14:textId="77777777" w:rsidR="00000000" w:rsidRDefault="00000000">
      <w:pPr>
        <w:numPr>
          <w:ilvl w:val="0"/>
          <w:numId w:val="4"/>
        </w:numPr>
        <w:autoSpaceDE w:val="0"/>
        <w:spacing w:after="200" w:line="276" w:lineRule="auto"/>
        <w:ind w:left="720" w:hanging="360"/>
        <w:rPr>
          <w:color w:val="17365D"/>
          <w:sz w:val="22"/>
          <w:szCs w:val="22"/>
          <w:lang w:val="en"/>
        </w:rPr>
      </w:pPr>
      <w:r>
        <w:rPr>
          <w:sz w:val="22"/>
          <w:szCs w:val="22"/>
          <w:lang w:val="en"/>
        </w:rPr>
        <w:t>City &amp; Guilds Intermediate</w:t>
      </w:r>
    </w:p>
    <w:p w14:paraId="68395DB5" w14:textId="77777777" w:rsidR="00000000" w:rsidRDefault="00000000">
      <w:pPr>
        <w:autoSpaceDE w:val="0"/>
        <w:spacing w:after="200" w:line="276" w:lineRule="auto"/>
        <w:rPr>
          <w:sz w:val="22"/>
          <w:szCs w:val="22"/>
          <w:lang w:val="en"/>
        </w:rPr>
      </w:pPr>
      <w:r>
        <w:rPr>
          <w:color w:val="17365D"/>
          <w:sz w:val="22"/>
          <w:szCs w:val="22"/>
          <w:lang w:val="en"/>
        </w:rPr>
        <w:t>Further Training carried out;</w:t>
      </w:r>
    </w:p>
    <w:p w14:paraId="7BCCC895"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 xml:space="preserve">Health &amp; Safety at Work Awareness                                                </w:t>
      </w:r>
    </w:p>
    <w:p w14:paraId="7A38088B"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Asbestos Awareness</w:t>
      </w:r>
    </w:p>
    <w:p w14:paraId="52ACA59F"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C.D.M</w:t>
      </w:r>
    </w:p>
    <w:p w14:paraId="445A989B"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Quality Control / Customer Care</w:t>
      </w:r>
    </w:p>
    <w:p w14:paraId="629D55F6"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Tool Box Talk Course</w:t>
      </w:r>
    </w:p>
    <w:p w14:paraId="48F7AE89"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COSSH</w:t>
      </w:r>
    </w:p>
    <w:p w14:paraId="60EF9463" w14:textId="77777777" w:rsidR="00000000" w:rsidRDefault="00000000">
      <w:pPr>
        <w:numPr>
          <w:ilvl w:val="0"/>
          <w:numId w:val="4"/>
        </w:numPr>
        <w:autoSpaceDE w:val="0"/>
        <w:spacing w:after="200" w:line="276" w:lineRule="auto"/>
        <w:ind w:left="720" w:hanging="360"/>
        <w:rPr>
          <w:sz w:val="22"/>
          <w:szCs w:val="22"/>
          <w:lang w:val="en"/>
        </w:rPr>
      </w:pPr>
      <w:r>
        <w:rPr>
          <w:sz w:val="22"/>
          <w:szCs w:val="22"/>
          <w:lang w:val="en"/>
        </w:rPr>
        <w:t>Mobile Towers &amp; Ladders Awareness</w:t>
      </w:r>
    </w:p>
    <w:p w14:paraId="621C72E7" w14:textId="77777777" w:rsidR="00000000" w:rsidRDefault="00000000">
      <w:pPr>
        <w:autoSpaceDE w:val="0"/>
        <w:spacing w:after="200" w:line="276" w:lineRule="auto"/>
        <w:rPr>
          <w:sz w:val="22"/>
          <w:szCs w:val="22"/>
          <w:lang w:val="en"/>
        </w:rPr>
      </w:pPr>
      <w:r>
        <w:rPr>
          <w:sz w:val="22"/>
          <w:szCs w:val="22"/>
          <w:lang w:val="en"/>
        </w:rPr>
        <w:t>Secondary Education; Bryn Celynnog School, Beddau 1971 to 1976</w:t>
      </w:r>
    </w:p>
    <w:p w14:paraId="7870F90E"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t>Geography               “O” Level</w:t>
      </w:r>
    </w:p>
    <w:p w14:paraId="210F98EE"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t>Art &amp; Design           “O” Level</w:t>
      </w:r>
    </w:p>
    <w:p w14:paraId="6E6AAC43"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lastRenderedPageBreak/>
        <w:t>English Language   “O” Level</w:t>
      </w:r>
    </w:p>
    <w:p w14:paraId="0D5F8353"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t>Maths                         CSE</w:t>
      </w:r>
    </w:p>
    <w:p w14:paraId="243DB9BB"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t>English Literature     CSE</w:t>
      </w:r>
    </w:p>
    <w:p w14:paraId="6F0B05B6"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t>Welsh  History          CSE</w:t>
      </w:r>
    </w:p>
    <w:p w14:paraId="14E6FB99" w14:textId="77777777" w:rsidR="00000000" w:rsidRDefault="00000000">
      <w:pPr>
        <w:numPr>
          <w:ilvl w:val="0"/>
          <w:numId w:val="4"/>
        </w:numPr>
        <w:autoSpaceDE w:val="0"/>
        <w:spacing w:after="200" w:line="276" w:lineRule="auto"/>
        <w:ind w:left="1080" w:hanging="360"/>
        <w:rPr>
          <w:sz w:val="22"/>
          <w:szCs w:val="22"/>
          <w:lang w:val="en"/>
        </w:rPr>
      </w:pPr>
      <w:r>
        <w:rPr>
          <w:sz w:val="22"/>
          <w:szCs w:val="22"/>
          <w:lang w:val="en"/>
        </w:rPr>
        <w:t>General Science        CSE</w:t>
      </w:r>
    </w:p>
    <w:p w14:paraId="7C4EE662" w14:textId="77777777" w:rsidR="00000000" w:rsidRDefault="00000000">
      <w:pPr>
        <w:numPr>
          <w:ilvl w:val="0"/>
          <w:numId w:val="4"/>
        </w:numPr>
        <w:autoSpaceDE w:val="0"/>
        <w:spacing w:after="200" w:line="276" w:lineRule="auto"/>
        <w:ind w:left="1080" w:hanging="360"/>
        <w:rPr>
          <w:color w:val="17365D"/>
          <w:sz w:val="22"/>
          <w:szCs w:val="22"/>
          <w:lang w:val="en"/>
        </w:rPr>
      </w:pPr>
      <w:r>
        <w:rPr>
          <w:sz w:val="22"/>
          <w:szCs w:val="22"/>
          <w:lang w:val="en"/>
        </w:rPr>
        <w:t>Woodwork                 CSE</w:t>
      </w:r>
    </w:p>
    <w:p w14:paraId="79E93A94" w14:textId="77777777" w:rsidR="00000000" w:rsidRDefault="00000000">
      <w:pPr>
        <w:autoSpaceDE w:val="0"/>
        <w:spacing w:after="200" w:line="276" w:lineRule="auto"/>
        <w:rPr>
          <w:color w:val="17365D"/>
          <w:sz w:val="22"/>
          <w:szCs w:val="22"/>
          <w:lang w:val="en"/>
        </w:rPr>
      </w:pPr>
    </w:p>
    <w:p w14:paraId="03793F13" w14:textId="77777777" w:rsidR="00000000" w:rsidRDefault="00000000">
      <w:pPr>
        <w:autoSpaceDE w:val="0"/>
        <w:spacing w:after="200" w:line="276" w:lineRule="auto"/>
        <w:rPr>
          <w:color w:val="17365D"/>
          <w:sz w:val="22"/>
          <w:szCs w:val="22"/>
          <w:lang w:val="en"/>
        </w:rPr>
      </w:pPr>
    </w:p>
    <w:p w14:paraId="5D756064" w14:textId="77777777" w:rsidR="00000000" w:rsidRDefault="00000000">
      <w:pPr>
        <w:autoSpaceDE w:val="0"/>
        <w:spacing w:after="200" w:line="276" w:lineRule="auto"/>
        <w:rPr>
          <w:color w:val="17365D"/>
          <w:sz w:val="22"/>
          <w:szCs w:val="22"/>
          <w:lang w:val="en"/>
        </w:rPr>
      </w:pPr>
    </w:p>
    <w:p w14:paraId="7AFFC7C6" w14:textId="77777777" w:rsidR="00000000" w:rsidRDefault="00000000">
      <w:pPr>
        <w:autoSpaceDE w:val="0"/>
        <w:spacing w:after="200" w:line="276" w:lineRule="auto"/>
        <w:rPr>
          <w:sz w:val="22"/>
          <w:szCs w:val="22"/>
          <w:lang w:val="en"/>
        </w:rPr>
      </w:pPr>
      <w:r>
        <w:rPr>
          <w:color w:val="215E99"/>
          <w:sz w:val="22"/>
          <w:szCs w:val="22"/>
          <w:lang w:val="en"/>
        </w:rPr>
        <w:t>Activities and Interests</w:t>
      </w:r>
    </w:p>
    <w:p w14:paraId="419FE2E7" w14:textId="77777777" w:rsidR="00000000" w:rsidRDefault="00000000">
      <w:pPr>
        <w:autoSpaceDE w:val="0"/>
        <w:spacing w:after="200" w:line="276" w:lineRule="auto"/>
        <w:rPr>
          <w:sz w:val="22"/>
          <w:szCs w:val="22"/>
          <w:lang w:val="en"/>
        </w:rPr>
      </w:pPr>
      <w:r>
        <w:rPr>
          <w:sz w:val="22"/>
          <w:szCs w:val="22"/>
          <w:lang w:val="en"/>
        </w:rPr>
        <w:t>I am Welfare Officer at Llantwit Fardre Football Club. I developed the clubs welfare policies and procedures and was responsible for getting Silver Award for the club for the FAW Accreditation programme. I was awarded “Clubman of the Year” for this achievement.</w:t>
      </w:r>
    </w:p>
    <w:p w14:paraId="2DD08805" w14:textId="77777777" w:rsidR="00000000" w:rsidRDefault="00000000">
      <w:pPr>
        <w:autoSpaceDE w:val="0"/>
        <w:spacing w:after="200" w:line="276" w:lineRule="auto"/>
        <w:rPr>
          <w:sz w:val="22"/>
          <w:szCs w:val="22"/>
          <w:lang w:val="en"/>
        </w:rPr>
      </w:pPr>
      <w:r>
        <w:rPr>
          <w:sz w:val="22"/>
          <w:szCs w:val="22"/>
          <w:lang w:val="en"/>
        </w:rPr>
        <w:t>I am responsible for coach education within the club and also coach the U18s Team. I have also been commercial manager for the club bringing in sponsorship and funding.</w:t>
      </w:r>
    </w:p>
    <w:p w14:paraId="33FEE1F6" w14:textId="77777777" w:rsidR="00000000" w:rsidRDefault="00000000">
      <w:pPr>
        <w:autoSpaceDE w:val="0"/>
        <w:spacing w:after="200" w:line="276" w:lineRule="auto"/>
        <w:rPr>
          <w:sz w:val="22"/>
          <w:szCs w:val="22"/>
          <w:lang w:val="en"/>
        </w:rPr>
      </w:pPr>
      <w:r>
        <w:rPr>
          <w:sz w:val="22"/>
          <w:szCs w:val="22"/>
          <w:lang w:val="en"/>
        </w:rPr>
        <w:t>I also enjoy walking. Digital Photography, reading, cookery, home DIY (I built my own extension) and numerous other activities.</w:t>
      </w:r>
    </w:p>
    <w:p w14:paraId="542F7268" w14:textId="77777777" w:rsidR="00000000" w:rsidRDefault="00000000">
      <w:pPr>
        <w:autoSpaceDE w:val="0"/>
        <w:spacing w:after="200" w:line="276" w:lineRule="auto"/>
        <w:rPr>
          <w:color w:val="17365D"/>
          <w:sz w:val="22"/>
          <w:szCs w:val="22"/>
          <w:lang w:val="en"/>
        </w:rPr>
      </w:pPr>
      <w:r>
        <w:rPr>
          <w:sz w:val="22"/>
          <w:szCs w:val="22"/>
          <w:lang w:val="en"/>
        </w:rPr>
        <w:t>I have been married for 44 years with two children (33 &amp; 37) and I am a non smoker.</w:t>
      </w:r>
    </w:p>
    <w:p w14:paraId="3B44EA08" w14:textId="77777777" w:rsidR="00000000" w:rsidRDefault="00000000">
      <w:pPr>
        <w:autoSpaceDE w:val="0"/>
        <w:spacing w:after="200" w:line="276" w:lineRule="auto"/>
        <w:rPr>
          <w:color w:val="17365D"/>
          <w:sz w:val="22"/>
          <w:szCs w:val="22"/>
          <w:lang w:val="en"/>
        </w:rPr>
      </w:pPr>
    </w:p>
    <w:p w14:paraId="5DD2FE1C" w14:textId="77777777" w:rsidR="00000000" w:rsidRDefault="00000000">
      <w:pPr>
        <w:autoSpaceDE w:val="0"/>
        <w:spacing w:after="200" w:line="276" w:lineRule="auto"/>
        <w:rPr>
          <w:color w:val="17365D"/>
          <w:sz w:val="22"/>
          <w:szCs w:val="22"/>
          <w:lang w:val="en"/>
        </w:rPr>
      </w:pPr>
    </w:p>
    <w:p w14:paraId="026B63C6" w14:textId="77777777" w:rsidR="00000000" w:rsidRDefault="00000000">
      <w:pPr>
        <w:autoSpaceDE w:val="0"/>
        <w:spacing w:after="200" w:line="276" w:lineRule="auto"/>
        <w:rPr>
          <w:b/>
          <w:bCs/>
          <w:sz w:val="22"/>
          <w:szCs w:val="22"/>
          <w:lang w:val="en"/>
        </w:rPr>
      </w:pPr>
      <w:r>
        <w:rPr>
          <w:color w:val="17365D"/>
          <w:lang w:val="en"/>
        </w:rPr>
        <w:t xml:space="preserve">References; </w:t>
      </w:r>
    </w:p>
    <w:p w14:paraId="6CDF501C" w14:textId="77777777" w:rsidR="00000000" w:rsidRDefault="00000000">
      <w:pPr>
        <w:autoSpaceDE w:val="0"/>
        <w:spacing w:after="200" w:line="276" w:lineRule="auto"/>
        <w:rPr>
          <w:sz w:val="22"/>
          <w:szCs w:val="22"/>
          <w:lang w:val="en"/>
        </w:rPr>
      </w:pPr>
      <w:r>
        <w:rPr>
          <w:b/>
          <w:bCs/>
          <w:sz w:val="22"/>
          <w:szCs w:val="22"/>
          <w:lang w:val="en"/>
        </w:rPr>
        <w:t>Andrew Murphy</w:t>
      </w:r>
    </w:p>
    <w:p w14:paraId="4E113051" w14:textId="77777777" w:rsidR="00000000" w:rsidRDefault="00000000">
      <w:pPr>
        <w:autoSpaceDE w:val="0"/>
        <w:spacing w:after="200" w:line="276" w:lineRule="auto"/>
        <w:rPr>
          <w:sz w:val="22"/>
          <w:szCs w:val="22"/>
          <w:lang w:val="en"/>
        </w:rPr>
      </w:pPr>
      <w:r>
        <w:rPr>
          <w:sz w:val="22"/>
          <w:szCs w:val="22"/>
          <w:lang w:val="en"/>
        </w:rPr>
        <w:t xml:space="preserve">Head of Contract Management @ POBL. </w:t>
      </w:r>
    </w:p>
    <w:p w14:paraId="047784CC" w14:textId="77777777" w:rsidR="00000000" w:rsidRDefault="00000000">
      <w:pPr>
        <w:autoSpaceDE w:val="0"/>
        <w:spacing w:after="200" w:line="276" w:lineRule="auto"/>
        <w:rPr>
          <w:sz w:val="22"/>
          <w:szCs w:val="22"/>
          <w:lang w:val="en"/>
        </w:rPr>
      </w:pPr>
      <w:r>
        <w:rPr>
          <w:sz w:val="22"/>
          <w:szCs w:val="22"/>
          <w:lang w:val="en"/>
        </w:rPr>
        <w:t>Amurphy43@hotmail.co.uk</w:t>
      </w:r>
    </w:p>
    <w:p w14:paraId="782E32C3" w14:textId="77777777" w:rsidR="00000000" w:rsidRDefault="00000000">
      <w:pPr>
        <w:autoSpaceDE w:val="0"/>
        <w:spacing w:after="200" w:line="276" w:lineRule="auto"/>
        <w:rPr>
          <w:sz w:val="22"/>
          <w:szCs w:val="22"/>
          <w:lang w:val="en"/>
        </w:rPr>
      </w:pPr>
    </w:p>
    <w:p w14:paraId="1F5E6CEF" w14:textId="77777777" w:rsidR="00000000" w:rsidRDefault="00000000">
      <w:pPr>
        <w:autoSpaceDE w:val="0"/>
        <w:spacing w:after="200" w:line="276" w:lineRule="auto"/>
        <w:rPr>
          <w:sz w:val="22"/>
          <w:szCs w:val="22"/>
          <w:lang w:val="en"/>
        </w:rPr>
      </w:pPr>
      <w:r>
        <w:rPr>
          <w:b/>
          <w:bCs/>
          <w:sz w:val="22"/>
          <w:szCs w:val="22"/>
          <w:lang w:val="en"/>
        </w:rPr>
        <w:t>Bryce Lovett</w:t>
      </w:r>
    </w:p>
    <w:p w14:paraId="0485DDAD" w14:textId="77777777" w:rsidR="00000000" w:rsidRDefault="00000000">
      <w:pPr>
        <w:autoSpaceDE w:val="0"/>
        <w:spacing w:after="200" w:line="276" w:lineRule="auto"/>
      </w:pPr>
      <w:r>
        <w:rPr>
          <w:sz w:val="22"/>
          <w:szCs w:val="22"/>
          <w:lang w:val="en"/>
        </w:rPr>
        <w:t>Surveyor @ Strongs Partnership Ltd</w:t>
      </w:r>
    </w:p>
    <w:p w14:paraId="1E95E8F3" w14:textId="77777777" w:rsidR="00000000" w:rsidRDefault="00000000">
      <w:pPr>
        <w:shd w:val="clear" w:color="auto" w:fill="FFFFFF"/>
        <w:rPr>
          <w:rFonts w:ascii="Roboto" w:hAnsi="Roboto" w:cs="Roboto"/>
          <w:sz w:val="21"/>
          <w:szCs w:val="21"/>
        </w:rPr>
      </w:pPr>
      <w:hyperlink r:id="rId6" w:anchor="_blank" w:history="1">
        <w:r>
          <w:rPr>
            <w:rStyle w:val="Hyperlink"/>
            <w:rFonts w:ascii="Roboto" w:hAnsi="Roboto" w:cs="Roboto"/>
            <w:sz w:val="21"/>
            <w:szCs w:val="21"/>
          </w:rPr>
          <w:t>Mill House Caerphilly Rd, Cardiff CF15 7TA</w:t>
        </w:r>
      </w:hyperlink>
    </w:p>
    <w:p w14:paraId="78168778" w14:textId="77777777" w:rsidR="00000000" w:rsidRDefault="00000000">
      <w:pPr>
        <w:shd w:val="clear" w:color="auto" w:fill="FFFFFF"/>
        <w:rPr>
          <w:rFonts w:ascii="Roboto" w:hAnsi="Roboto" w:cs="Roboto"/>
          <w:sz w:val="21"/>
          <w:szCs w:val="21"/>
        </w:rPr>
      </w:pPr>
    </w:p>
    <w:p w14:paraId="1357F497" w14:textId="77777777" w:rsidR="00000000" w:rsidRDefault="00000000">
      <w:pPr>
        <w:shd w:val="clear" w:color="auto" w:fill="FFFFFF"/>
        <w:rPr>
          <w:sz w:val="22"/>
          <w:szCs w:val="22"/>
        </w:rPr>
      </w:pPr>
      <w:hyperlink r:id="rId7" w:history="1">
        <w:r>
          <w:rPr>
            <w:rStyle w:val="Hyperlink"/>
            <w:rFonts w:ascii="Roboto" w:hAnsi="Roboto" w:cs="Roboto"/>
            <w:sz w:val="21"/>
            <w:szCs w:val="21"/>
          </w:rPr>
          <w:t>0333 400 0418</w:t>
        </w:r>
      </w:hyperlink>
    </w:p>
    <w:p w14:paraId="304F1135" w14:textId="77777777" w:rsidR="00000000" w:rsidRDefault="00000000">
      <w:pPr>
        <w:autoSpaceDE w:val="0"/>
        <w:spacing w:after="200" w:line="276" w:lineRule="auto"/>
        <w:rPr>
          <w:sz w:val="22"/>
          <w:szCs w:val="22"/>
          <w:lang w:val="en"/>
        </w:rPr>
      </w:pPr>
      <w:r>
        <w:rPr>
          <w:sz w:val="22"/>
          <w:szCs w:val="22"/>
        </w:rPr>
        <w:t>This is office number he`s changed his mobile number</w:t>
      </w:r>
    </w:p>
    <w:p w14:paraId="6453FB9D" w14:textId="77777777" w:rsidR="00000000" w:rsidRDefault="00000000">
      <w:pPr>
        <w:autoSpaceDE w:val="0"/>
        <w:spacing w:after="200" w:line="276" w:lineRule="auto"/>
        <w:rPr>
          <w:sz w:val="22"/>
          <w:szCs w:val="22"/>
          <w:lang w:val="en"/>
        </w:rPr>
      </w:pPr>
    </w:p>
    <w:p w14:paraId="04E89C51" w14:textId="77777777" w:rsidR="00000000" w:rsidRDefault="00000000">
      <w:pPr>
        <w:autoSpaceDE w:val="0"/>
        <w:spacing w:after="200" w:line="276" w:lineRule="auto"/>
        <w:rPr>
          <w:sz w:val="22"/>
          <w:szCs w:val="22"/>
          <w:lang w:val="en"/>
        </w:rPr>
      </w:pPr>
    </w:p>
    <w:p w14:paraId="6AC18094" w14:textId="77777777" w:rsidR="00000000" w:rsidRDefault="00000000">
      <w:pPr>
        <w:autoSpaceDE w:val="0"/>
        <w:spacing w:after="200" w:line="276" w:lineRule="auto"/>
        <w:rPr>
          <w:sz w:val="22"/>
          <w:szCs w:val="22"/>
          <w:lang w:val="en"/>
        </w:rPr>
      </w:pPr>
    </w:p>
    <w:p w14:paraId="1C6E8D9A" w14:textId="77777777" w:rsidR="00000000" w:rsidRDefault="00000000">
      <w:pPr>
        <w:autoSpaceDE w:val="0"/>
        <w:spacing w:after="200" w:line="276" w:lineRule="auto"/>
        <w:rPr>
          <w:sz w:val="22"/>
          <w:szCs w:val="22"/>
          <w:lang w:val="en"/>
        </w:rPr>
      </w:pPr>
    </w:p>
    <w:p w14:paraId="583B0CA2" w14:textId="58912631" w:rsidR="00476EBC" w:rsidRDefault="00C55D70">
      <w:pPr>
        <w:rPr>
          <w:sz w:val="22"/>
          <w:szCs w:val="22"/>
          <w:lang w:val="en"/>
        </w:rPr>
      </w:pPr>
      <w:r>
        <w:rPr>
          <w:noProof/>
        </w:rPr>
        <w:drawing>
          <wp:anchor distT="0" distB="0" distL="0" distR="0" simplePos="0" relativeHeight="251657728" behindDoc="0" locked="0" layoutInCell="0" allowOverlap="1" wp14:anchorId="6C608BD3" wp14:editId="62E2928D">
            <wp:simplePos x="0" y="0"/>
            <wp:positionH relativeFrom="column">
              <wp:align>left</wp:align>
            </wp:positionH>
            <wp:positionV relativeFrom="paragraph">
              <wp:align>top</wp:align>
            </wp:positionV>
            <wp:extent cx="1477645" cy="548005"/>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7645" cy="5480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sectPr w:rsidR="00476E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fence">
    <w:altName w:val="Times New Roman"/>
    <w:charset w:val="00"/>
    <w:family w:val="roman"/>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9"/>
    <w:lvl w:ilvl="0">
      <w:start w:val="1"/>
      <w:numFmt w:val="bullet"/>
      <w:lvlText w:val=""/>
      <w:lvlJc w:val="left"/>
      <w:pPr>
        <w:tabs>
          <w:tab w:val="num" w:pos="720"/>
        </w:tabs>
        <w:ind w:left="720" w:hanging="360"/>
      </w:pPr>
      <w:rPr>
        <w:rFonts w:ascii="Symbol" w:hAnsi="Symbol" w:cs="Symbol" w:hint="default"/>
      </w:rPr>
    </w:lvl>
  </w:abstractNum>
  <w:abstractNum w:abstractNumId="1" w15:restartNumberingAfterBreak="0">
    <w:nsid w:val="00000002"/>
    <w:multiLevelType w:val="multilevel"/>
    <w:tmpl w:val="00000002"/>
    <w:name w:val="WW8Num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0000003"/>
    <w:multiLevelType w:val="multilevel"/>
    <w:tmpl w:val="00000003"/>
    <w:name w:val="WW8Num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0000004"/>
    <w:multiLevelType w:val="singleLevel"/>
    <w:tmpl w:val="00000004"/>
    <w:lvl w:ilvl="0">
      <w:numFmt w:val="bullet"/>
      <w:lvlText w:val=""/>
      <w:lvlJc w:val="left"/>
      <w:pPr>
        <w:tabs>
          <w:tab w:val="num" w:pos="360"/>
        </w:tabs>
        <w:ind w:left="0" w:firstLine="0"/>
      </w:pPr>
      <w:rPr>
        <w:rFonts w:ascii="Symbol" w:hAnsi="Symbol" w:cs="Symbol" w:hint="default"/>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00886240">
    <w:abstractNumId w:val="0"/>
  </w:num>
  <w:num w:numId="2" w16cid:durableId="1736200432">
    <w:abstractNumId w:val="1"/>
  </w:num>
  <w:num w:numId="3" w16cid:durableId="1583560982">
    <w:abstractNumId w:val="2"/>
  </w:num>
  <w:num w:numId="4" w16cid:durableId="923539403">
    <w:abstractNumId w:val="3"/>
  </w:num>
  <w:num w:numId="5" w16cid:durableId="2062485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B8"/>
    <w:rsid w:val="00476EBC"/>
    <w:rsid w:val="008740B8"/>
    <w:rsid w:val="00C55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ECF42BD"/>
  <w15:chartTrackingRefBased/>
  <w15:docId w15:val="{24B4E143-2F01-4F7B-A2E0-8F884D96A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cs="Symbol" w:hint="default"/>
      <w:sz w:val="20"/>
    </w:rPr>
  </w:style>
  <w:style w:type="character" w:customStyle="1" w:styleId="WW8Num3z1">
    <w:name w:val="WW8Num3z1"/>
    <w:rPr>
      <w:rFonts w:ascii="Courier New" w:hAnsi="Courier New" w:cs="Courier New" w:hint="default"/>
      <w:sz w:val="20"/>
    </w:rPr>
  </w:style>
  <w:style w:type="character" w:customStyle="1" w:styleId="WW8Num3z2">
    <w:name w:val="WW8Num3z2"/>
    <w:rPr>
      <w:rFonts w:ascii="Wingdings" w:hAnsi="Wingdings" w:cs="Wingdings" w:hint="default"/>
      <w:sz w:val="20"/>
    </w:rPr>
  </w:style>
  <w:style w:type="character" w:customStyle="1" w:styleId="WW8Num5z0">
    <w:name w:val="WW8Num5z0"/>
    <w:rPr>
      <w:rFonts w:ascii="Symbol" w:hAnsi="Symbol" w:cs="Symbol" w:hint="default"/>
    </w:rPr>
  </w:style>
  <w:style w:type="character" w:customStyle="1" w:styleId="WW8Num7z0">
    <w:name w:val="WW8Num7z0"/>
    <w:rPr>
      <w:rFonts w:ascii="Symbol" w:hAnsi="Symbol" w:cs="Symbol" w:hint="default"/>
      <w:sz w:val="20"/>
    </w:rPr>
  </w:style>
  <w:style w:type="character" w:customStyle="1" w:styleId="WW8Num7z1">
    <w:name w:val="WW8Num7z1"/>
    <w:rPr>
      <w:rFonts w:ascii="Courier New" w:hAnsi="Courier New" w:cs="Courier New" w:hint="default"/>
      <w:sz w:val="20"/>
    </w:rPr>
  </w:style>
  <w:style w:type="character" w:customStyle="1" w:styleId="WW8Num7z2">
    <w:name w:val="WW8Num7z2"/>
    <w:rPr>
      <w:rFonts w:ascii="Wingdings" w:hAnsi="Wingdings" w:cs="Wingdings" w:hint="default"/>
      <w:sz w:val="20"/>
    </w:rPr>
  </w:style>
  <w:style w:type="character" w:customStyle="1" w:styleId="WW8Num8z0">
    <w:name w:val="WW8Num8z0"/>
    <w:rPr>
      <w:rFonts w:ascii="Symbol" w:hAnsi="Symbol" w:cs="Symbol" w:hint="default"/>
      <w:sz w:val="20"/>
    </w:rPr>
  </w:style>
  <w:style w:type="character" w:customStyle="1" w:styleId="WW8Num8z1">
    <w:name w:val="WW8Num8z1"/>
    <w:rPr>
      <w:rFonts w:ascii="Courier New" w:hAnsi="Courier New" w:cs="Courier New" w:hint="default"/>
      <w:sz w:val="20"/>
    </w:rPr>
  </w:style>
  <w:style w:type="character" w:customStyle="1" w:styleId="WW8Num8z2">
    <w:name w:val="WW8Num8z2"/>
    <w:rPr>
      <w:rFonts w:ascii="Wingdings" w:hAnsi="Wingdings" w:cs="Wingdings" w:hint="default"/>
      <w:sz w:val="20"/>
    </w:rPr>
  </w:style>
  <w:style w:type="character" w:customStyle="1" w:styleId="WW8Num9z0">
    <w:name w:val="WW8Num9z0"/>
    <w:rPr>
      <w:rFonts w:ascii="Symbol" w:hAnsi="Symbol" w:cs="Symbol" w:hint="default"/>
    </w:rPr>
  </w:style>
  <w:style w:type="character" w:customStyle="1" w:styleId="WW8Num10z0">
    <w:name w:val="WW8Num10z0"/>
    <w:rPr>
      <w:rFonts w:ascii="Symbol" w:hAnsi="Symbol" w:cs="Symbol" w:hint="default"/>
      <w:sz w:val="20"/>
    </w:rPr>
  </w:style>
  <w:style w:type="character" w:customStyle="1" w:styleId="WW8Num10z1">
    <w:name w:val="WW8Num10z1"/>
    <w:rPr>
      <w:rFonts w:ascii="Courier New" w:hAnsi="Courier New" w:cs="Courier New" w:hint="default"/>
      <w:sz w:val="20"/>
    </w:rPr>
  </w:style>
  <w:style w:type="character" w:customStyle="1" w:styleId="WW8Num10z2">
    <w:name w:val="WW8Num10z2"/>
    <w:rPr>
      <w:rFonts w:ascii="Wingdings" w:hAnsi="Wingdings" w:cs="Wingdings" w:hint="default"/>
      <w:sz w:val="20"/>
    </w:rPr>
  </w:style>
  <w:style w:type="character" w:customStyle="1" w:styleId="WW8Num11z0">
    <w:name w:val="WW8Num11z0"/>
    <w:rPr>
      <w:rFonts w:hint="default"/>
    </w:rPr>
  </w:style>
  <w:style w:type="character" w:customStyle="1" w:styleId="WW8Num12z0">
    <w:name w:val="WW8Num12z0"/>
    <w:rPr>
      <w:rFonts w:ascii="Symbol" w:hAnsi="Symbol" w:cs="Symbol" w:hint="default"/>
      <w:sz w:val="20"/>
    </w:rPr>
  </w:style>
  <w:style w:type="character" w:customStyle="1" w:styleId="WW8Num12z1">
    <w:name w:val="WW8Num12z1"/>
    <w:rPr>
      <w:rFonts w:ascii="Courier New" w:hAnsi="Courier New" w:cs="Courier New" w:hint="default"/>
      <w:sz w:val="20"/>
    </w:rPr>
  </w:style>
  <w:style w:type="character" w:customStyle="1" w:styleId="WW8Num12z2">
    <w:name w:val="WW8Num12z2"/>
    <w:rPr>
      <w:rFonts w:ascii="Wingdings" w:hAnsi="Wingdings" w:cs="Wingdings" w:hint="default"/>
      <w:sz w:val="20"/>
    </w:rPr>
  </w:style>
  <w:style w:type="character" w:customStyle="1" w:styleId="WW8Num14z0">
    <w:name w:val="WW8Num14z0"/>
    <w:rPr>
      <w:rFonts w:ascii="Symbol" w:hAnsi="Symbol" w:cs="Symbol" w:hint="default"/>
      <w:sz w:val="20"/>
    </w:rPr>
  </w:style>
  <w:style w:type="character" w:customStyle="1" w:styleId="WW8Num14z1">
    <w:name w:val="WW8Num14z1"/>
    <w:rPr>
      <w:rFonts w:ascii="Courier New" w:hAnsi="Courier New" w:cs="Courier New" w:hint="default"/>
      <w:sz w:val="20"/>
    </w:rPr>
  </w:style>
  <w:style w:type="character" w:customStyle="1" w:styleId="WW8Num14z2">
    <w:name w:val="WW8Num14z2"/>
    <w:rPr>
      <w:rFonts w:ascii="Wingdings" w:hAnsi="Wingdings" w:cs="Wingdings" w:hint="default"/>
      <w:sz w:val="20"/>
    </w:rPr>
  </w:style>
  <w:style w:type="character" w:customStyle="1" w:styleId="WW8Num15z0">
    <w:name w:val="WW8Num15z0"/>
    <w:rPr>
      <w:rFonts w:ascii="Symbol" w:hAnsi="Symbol" w:cs="Symbol" w:hint="default"/>
      <w:sz w:val="20"/>
    </w:rPr>
  </w:style>
  <w:style w:type="character" w:customStyle="1" w:styleId="WW8Num15z1">
    <w:name w:val="WW8Num15z1"/>
    <w:rPr>
      <w:rFonts w:ascii="Courier New" w:hAnsi="Courier New" w:cs="Courier New" w:hint="default"/>
      <w:sz w:val="20"/>
    </w:rPr>
  </w:style>
  <w:style w:type="character" w:customStyle="1" w:styleId="WW8Num15z2">
    <w:name w:val="WW8Num15z2"/>
    <w:rPr>
      <w:rFonts w:ascii="Wingdings" w:hAnsi="Wingdings" w:cs="Wingdings" w:hint="default"/>
      <w:sz w:val="20"/>
    </w:rPr>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sz w:val="20"/>
    </w:rPr>
  </w:style>
  <w:style w:type="character" w:customStyle="1" w:styleId="WW8Num17z1">
    <w:name w:val="WW8Num17z1"/>
    <w:rPr>
      <w:rFonts w:ascii="Courier New" w:hAnsi="Courier New" w:cs="Courier New" w:hint="default"/>
      <w:sz w:val="20"/>
    </w:rPr>
  </w:style>
  <w:style w:type="character" w:customStyle="1" w:styleId="WW8Num17z2">
    <w:name w:val="WW8Num17z2"/>
    <w:rPr>
      <w:rFonts w:ascii="Wingdings" w:hAnsi="Wingdings" w:cs="Wingdings" w:hint="default"/>
      <w:sz w:val="20"/>
    </w:rPr>
  </w:style>
  <w:style w:type="character" w:customStyle="1" w:styleId="WW8NumSt1z0">
    <w:name w:val="WW8NumSt1z0"/>
    <w:rPr>
      <w:rFonts w:ascii="Symbol" w:hAnsi="Symbol" w:cs="Symbol" w:hint="default"/>
    </w:rPr>
  </w:style>
  <w:style w:type="character" w:styleId="DefaultParagraphFont0">
    <w:name w:val="Default Paragraph Font"/>
  </w:style>
  <w:style w:type="character" w:styleId="Hyperlink">
    <w:name w:val="Hyperlink"/>
    <w:rPr>
      <w:color w:val="0000FF"/>
      <w:u w:val="single"/>
    </w:rPr>
  </w:style>
  <w:style w:type="character" w:styleId="Strong">
    <w:name w:val="Strong"/>
    <w:qFormat/>
    <w:rPr>
      <w:b/>
      <w:bCs/>
    </w:rPr>
  </w:style>
  <w:style w:type="character" w:customStyle="1" w:styleId="HeaderChar">
    <w:name w:val="Header Char"/>
    <w:rPr>
      <w:sz w:val="24"/>
      <w:szCs w:val="24"/>
    </w:rPr>
  </w:style>
  <w:style w:type="character" w:customStyle="1" w:styleId="FooterChar">
    <w:name w:val="Footer Char"/>
    <w:rPr>
      <w:sz w:val="24"/>
      <w:szCs w:val="24"/>
    </w:rPr>
  </w:style>
  <w:style w:type="paragraph" w:customStyle="1" w:styleId="Heading">
    <w:name w:val="Heading"/>
    <w:basedOn w:val="Normal"/>
    <w:next w:val="BodyText"/>
    <w:pPr>
      <w:keepNext/>
      <w:spacing w:before="240" w:after="120"/>
    </w:pPr>
    <w:rPr>
      <w:rFonts w:ascii="Arial" w:eastAsia="Verdana" w:hAnsi="Arial" w:cs="Verdana"/>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NormalWeb">
    <w:name w:val="Normal (Web)"/>
    <w:basedOn w:val="Normal"/>
    <w:pPr>
      <w:spacing w:before="280" w:after="280"/>
    </w:p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FrameContents">
    <w:name w:val="Frame Contents"/>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tel:033340004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793513690387477269bc4f0893786f8f864ce1b07514f41411f799a0745d1b31JmltdHM9MTc2NTMyNDgwMA&amp;ptn=3&amp;ver=2&amp;hsh=4&amp;fclid=3facd640-0aa8-6441-3665-c47c0b636504&amp;u=a1L21hcHM_Jm1lcGk9MH5-RW1iZWRkZWR-QWRkcmVzc19MaW5rJnR5PTE4JnE9U3Ryb25ncyUyMFBhcnRuZXJzaGlwJTIwTHRkJnNzPXlwaWQuWU5EOENGNzBCN0RBMEI2NEQzJnBwb2lzPTUxLjU1OTQ1NTg3MTU4MjAzXy0zLjI3MDkxMTY5MzU3Mjk5OF9TdHJvbmdzJTIwUGFydG5lcnNoaXAlMjBMdGRfWU5EOENGNzBCN0RBMEI2NEQzfiZjcD01MS41NTk0NTZ-LTMuMjcwOTEyJnY9MiZzVj0xJkZPUk09TVBTUlBM&amp;ntb=1" TargetMode="External"/><Relationship Id="rId5" Type="http://schemas.openxmlformats.org/officeDocument/2006/relationships/hyperlink" Target="mailto:grahamatllantwit@ao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3307</Words>
  <Characters>18850</Characters>
  <Application>Microsoft Office Word</Application>
  <DocSecurity>0</DocSecurity>
  <Lines>157</Lines>
  <Paragraphs>44</Paragraphs>
  <ScaleCrop>false</ScaleCrop>
  <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Graham George Lane</dc:title>
  <dc:subject/>
  <dc:creator>User</dc:creator>
  <cp:keywords/>
  <cp:lastModifiedBy>Tushar Sharma</cp:lastModifiedBy>
  <cp:revision>2</cp:revision>
  <cp:lastPrinted>1601-01-01T00:00:00Z</cp:lastPrinted>
  <dcterms:created xsi:type="dcterms:W3CDTF">2026-05-12T11:45:00Z</dcterms:created>
  <dcterms:modified xsi:type="dcterms:W3CDTF">2026-05-12T11:45:00Z</dcterms:modified>
</cp:coreProperties>
</file>